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061E7" w14:textId="77777777" w:rsidR="003D59C7" w:rsidRDefault="003D59C7">
      <w:pPr>
        <w:pStyle w:val="BodyText"/>
        <w:kinsoku w:val="0"/>
        <w:overflowPunct w:val="0"/>
        <w:spacing w:before="11"/>
        <w:rPr>
          <w:rFonts w:ascii="Times New Roman" w:hAnsi="Times New Roman" w:cs="Times New Roman"/>
          <w:sz w:val="23"/>
          <w:szCs w:val="23"/>
        </w:rPr>
      </w:pPr>
    </w:p>
    <w:p w14:paraId="4A289CC8" w14:textId="529B1E63" w:rsidR="003D59C7" w:rsidRDefault="00ED20AF">
      <w:pPr>
        <w:pStyle w:val="BodyText"/>
        <w:kinsoku w:val="0"/>
        <w:overflowPunct w:val="0"/>
        <w:ind w:left="3359"/>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5422F82" wp14:editId="290C295A">
            <wp:extent cx="1549400" cy="40640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49400" cy="406400"/>
                    </a:xfrm>
                    <a:prstGeom prst="rect">
                      <a:avLst/>
                    </a:prstGeom>
                    <a:noFill/>
                    <a:ln>
                      <a:noFill/>
                    </a:ln>
                  </pic:spPr>
                </pic:pic>
              </a:graphicData>
            </a:graphic>
          </wp:inline>
        </w:drawing>
      </w:r>
    </w:p>
    <w:p w14:paraId="13137189" w14:textId="7867DF52" w:rsidR="003D59C7" w:rsidRDefault="00ED20AF">
      <w:pPr>
        <w:pStyle w:val="BodyText"/>
        <w:kinsoku w:val="0"/>
        <w:overflowPunct w:val="0"/>
        <w:spacing w:before="5"/>
        <w:rPr>
          <w:rFonts w:ascii="Times New Roman" w:hAnsi="Times New Roman" w:cs="Times New Roman"/>
          <w:sz w:val="23"/>
          <w:szCs w:val="23"/>
        </w:rPr>
      </w:pPr>
      <w:r>
        <w:rPr>
          <w:noProof/>
        </w:rPr>
        <mc:AlternateContent>
          <mc:Choice Requires="wps">
            <w:drawing>
              <wp:anchor distT="0" distB="0" distL="0" distR="0" simplePos="0" relativeHeight="251656704" behindDoc="0" locked="0" layoutInCell="0" allowOverlap="1" wp14:anchorId="47255449" wp14:editId="43A3A7C4">
                <wp:simplePos x="0" y="0"/>
                <wp:positionH relativeFrom="page">
                  <wp:posOffset>970915</wp:posOffset>
                </wp:positionH>
                <wp:positionV relativeFrom="paragraph">
                  <wp:posOffset>191770</wp:posOffset>
                </wp:positionV>
                <wp:extent cx="5713095" cy="1260475"/>
                <wp:effectExtent l="0" t="0" r="0" b="0"/>
                <wp:wrapTopAndBottom/>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3095" cy="1260475"/>
                        </a:xfrm>
                        <a:prstGeom prst="rect">
                          <a:avLst/>
                        </a:prstGeom>
                        <a:noFill/>
                        <a:ln w="9144">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F8C8C6" w14:textId="77777777" w:rsidR="003D59C7" w:rsidRDefault="003D59C7">
                            <w:pPr>
                              <w:pStyle w:val="BodyText"/>
                              <w:kinsoku w:val="0"/>
                              <w:overflowPunct w:val="0"/>
                              <w:spacing w:before="8"/>
                              <w:rPr>
                                <w:rFonts w:ascii="Times New Roman" w:hAnsi="Times New Roman" w:cs="Times New Roman"/>
                                <w:sz w:val="25"/>
                                <w:szCs w:val="25"/>
                              </w:rPr>
                            </w:pPr>
                          </w:p>
                          <w:p w14:paraId="043B14F9" w14:textId="77777777" w:rsidR="003D59C7" w:rsidRDefault="003D59C7">
                            <w:pPr>
                              <w:pStyle w:val="BodyText"/>
                              <w:kinsoku w:val="0"/>
                              <w:overflowPunct w:val="0"/>
                              <w:ind w:left="2421" w:right="2421"/>
                              <w:jc w:val="center"/>
                            </w:pPr>
                            <w:r>
                              <w:t>2023/2024</w:t>
                            </w:r>
                            <w:r>
                              <w:rPr>
                                <w:spacing w:val="-4"/>
                              </w:rPr>
                              <w:t xml:space="preserve"> </w:t>
                            </w:r>
                            <w:r>
                              <w:t>SEMESTER</w:t>
                            </w:r>
                            <w:r>
                              <w:rPr>
                                <w:spacing w:val="-1"/>
                              </w:rPr>
                              <w:t xml:space="preserve"> </w:t>
                            </w:r>
                            <w:r w:rsidR="00FA3EA0">
                              <w:t>2</w:t>
                            </w:r>
                            <w:r>
                              <w:rPr>
                                <w:spacing w:val="-2"/>
                              </w:rPr>
                              <w:t xml:space="preserve"> </w:t>
                            </w:r>
                            <w:r>
                              <w:t>–</w:t>
                            </w:r>
                            <w:r>
                              <w:rPr>
                                <w:spacing w:val="-1"/>
                              </w:rPr>
                              <w:t xml:space="preserve"> </w:t>
                            </w:r>
                            <w:r>
                              <w:t>PROJECT</w:t>
                            </w:r>
                          </w:p>
                          <w:p w14:paraId="69A03B0B" w14:textId="77777777" w:rsidR="003D59C7" w:rsidRDefault="003D59C7">
                            <w:pPr>
                              <w:pStyle w:val="BodyText"/>
                              <w:kinsoku w:val="0"/>
                              <w:overflowPunct w:val="0"/>
                            </w:pPr>
                          </w:p>
                          <w:p w14:paraId="430603BE" w14:textId="77777777" w:rsidR="003D59C7" w:rsidRDefault="003D59C7" w:rsidP="00FA3EA0">
                            <w:pPr>
                              <w:pStyle w:val="BodyText"/>
                              <w:tabs>
                                <w:tab w:val="left" w:pos="1847"/>
                                <w:tab w:val="left" w:pos="2208"/>
                              </w:tabs>
                              <w:kinsoku w:val="0"/>
                              <w:overflowPunct w:val="0"/>
                              <w:spacing w:line="480" w:lineRule="auto"/>
                              <w:ind w:left="767" w:right="2176"/>
                            </w:pPr>
                            <w:r>
                              <w:t>Course</w:t>
                            </w:r>
                            <w:r>
                              <w:tab/>
                              <w:t>:</w:t>
                            </w:r>
                            <w:r>
                              <w:tab/>
                              <w:t>Diploma in AI and Data Engineering</w:t>
                            </w:r>
                            <w:r>
                              <w:rPr>
                                <w:spacing w:val="1"/>
                              </w:rPr>
                              <w:t xml:space="preserve"> </w:t>
                            </w:r>
                            <w:r>
                              <w:t>Module</w:t>
                            </w:r>
                            <w:r>
                              <w:tab/>
                              <w:t>:</w:t>
                            </w:r>
                            <w:r>
                              <w:tab/>
                            </w:r>
                            <w:r w:rsidR="001506A0">
                              <w:t>EGT216</w:t>
                            </w:r>
                            <w:r>
                              <w:rPr>
                                <w:spacing w:val="-2"/>
                              </w:rPr>
                              <w:t xml:space="preserve"> </w:t>
                            </w:r>
                            <w:r>
                              <w:t>-</w:t>
                            </w:r>
                            <w:r>
                              <w:rPr>
                                <w:spacing w:val="-3"/>
                              </w:rPr>
                              <w:t xml:space="preserve"> </w:t>
                            </w:r>
                            <w:r w:rsidR="00FA3EA0" w:rsidRPr="00FA3EA0">
                              <w:rPr>
                                <w:spacing w:val="1"/>
                              </w:rPr>
                              <w:t>Natural Language Processing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255449" id="_x0000_t202" coordsize="21600,21600" o:spt="202" path="m,l,21600r21600,l21600,xe">
                <v:stroke joinstyle="miter"/>
                <v:path gradientshapeok="t" o:connecttype="rect"/>
              </v:shapetype>
              <v:shape id="Text Box 5" o:spid="_x0000_s1026" type="#_x0000_t202" style="position:absolute;margin-left:76.45pt;margin-top:15.1pt;width:449.85pt;height:99.25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" o:allowincell="f" filled="f" strokeweight=".72pt">
                <v:textbox inset="0,0,0,0">
                  <w:txbxContent>
                    <w:p w14:paraId="15F8C8C6" w14:textId="77777777" w:rsidR="003D59C7" w:rsidRDefault="003D59C7">
                      <w:pPr>
                        <w:pStyle w:val="BodyText"/>
                        <w:kinsoku w:val="0"/>
                        <w:overflowPunct w:val="0"/>
                        <w:spacing w:before="8"/>
                        <w:rPr>
                          <w:rFonts w:ascii="Times New Roman" w:hAnsi="Times New Roman" w:cs="Times New Roman"/>
                          <w:sz w:val="25"/>
                          <w:szCs w:val="25"/>
                        </w:rPr>
                      </w:pPr>
                    </w:p>
                    <w:p w14:paraId="043B14F9" w14:textId="77777777" w:rsidR="003D59C7" w:rsidRDefault="003D59C7">
                      <w:pPr>
                        <w:pStyle w:val="BodyText"/>
                        <w:kinsoku w:val="0"/>
                        <w:overflowPunct w:val="0"/>
                        <w:ind w:left="2421" w:right="2421"/>
                        <w:jc w:val="center"/>
                      </w:pPr>
                      <w:r>
                        <w:t>2023/2024</w:t>
                      </w:r>
                      <w:r>
                        <w:rPr>
                          <w:spacing w:val="-4"/>
                        </w:rPr>
                        <w:t xml:space="preserve"> </w:t>
                      </w:r>
                      <w:r>
                        <w:t>SEMESTER</w:t>
                      </w:r>
                      <w:r>
                        <w:rPr>
                          <w:spacing w:val="-1"/>
                        </w:rPr>
                        <w:t xml:space="preserve"> </w:t>
                      </w:r>
                      <w:r w:rsidR="00FA3EA0">
                        <w:t>2</w:t>
                      </w:r>
                      <w:r>
                        <w:rPr>
                          <w:spacing w:val="-2"/>
                        </w:rPr>
                        <w:t xml:space="preserve"> </w:t>
                      </w:r>
                      <w:r>
                        <w:t>–</w:t>
                      </w:r>
                      <w:r>
                        <w:rPr>
                          <w:spacing w:val="-1"/>
                        </w:rPr>
                        <w:t xml:space="preserve"> </w:t>
                      </w:r>
                      <w:r>
                        <w:t>PROJECT</w:t>
                      </w:r>
                    </w:p>
                    <w:p w14:paraId="69A03B0B" w14:textId="77777777" w:rsidR="003D59C7" w:rsidRDefault="003D59C7">
                      <w:pPr>
                        <w:pStyle w:val="BodyText"/>
                        <w:kinsoku w:val="0"/>
                        <w:overflowPunct w:val="0"/>
                      </w:pPr>
                    </w:p>
                    <w:p w14:paraId="430603BE" w14:textId="77777777" w:rsidR="003D59C7" w:rsidRDefault="003D59C7" w:rsidP="00FA3EA0">
                      <w:pPr>
                        <w:pStyle w:val="BodyText"/>
                        <w:tabs>
                          <w:tab w:val="left" w:pos="1847"/>
                          <w:tab w:val="left" w:pos="2208"/>
                        </w:tabs>
                        <w:kinsoku w:val="0"/>
                        <w:overflowPunct w:val="0"/>
                        <w:spacing w:line="480" w:lineRule="auto"/>
                        <w:ind w:left="767" w:right="2176"/>
                      </w:pPr>
                      <w:r>
                        <w:t>Course</w:t>
                      </w:r>
                      <w:r>
                        <w:tab/>
                        <w:t>:</w:t>
                      </w:r>
                      <w:r>
                        <w:tab/>
                        <w:t>Diploma in AI and Data Engineering</w:t>
                      </w:r>
                      <w:r>
                        <w:rPr>
                          <w:spacing w:val="1"/>
                        </w:rPr>
                        <w:t xml:space="preserve"> </w:t>
                      </w:r>
                      <w:r>
                        <w:t>Module</w:t>
                      </w:r>
                      <w:r>
                        <w:tab/>
                        <w:t>:</w:t>
                      </w:r>
                      <w:r>
                        <w:tab/>
                      </w:r>
                      <w:r w:rsidR="001506A0">
                        <w:t>EGT216</w:t>
                      </w:r>
                      <w:r>
                        <w:rPr>
                          <w:spacing w:val="-2"/>
                        </w:rPr>
                        <w:t xml:space="preserve"> </w:t>
                      </w:r>
                      <w:r>
                        <w:t>-</w:t>
                      </w:r>
                      <w:r>
                        <w:rPr>
                          <w:spacing w:val="-3"/>
                        </w:rPr>
                        <w:t xml:space="preserve"> </w:t>
                      </w:r>
                      <w:r w:rsidR="00FA3EA0" w:rsidRPr="00FA3EA0">
                        <w:rPr>
                          <w:spacing w:val="1"/>
                        </w:rPr>
                        <w:t>Natural Language Processing</w:t>
                      </w:r>
                    </w:p>
                  </w:txbxContent>
                </v:textbox>
                <w10:wrap type="topAndBottom" anchorx="page"/>
              </v:shape>
            </w:pict>
          </mc:Fallback>
        </mc:AlternateContent>
      </w:r>
    </w:p>
    <w:p w14:paraId="6BF7562E" w14:textId="77777777" w:rsidR="003D59C7" w:rsidRDefault="003D59C7" w:rsidP="00A34311">
      <w:pPr>
        <w:pStyle w:val="BodyText"/>
        <w:kinsoku w:val="0"/>
        <w:overflowPunct w:val="0"/>
        <w:rPr>
          <w:rFonts w:ascii="Times New Roman" w:hAnsi="Times New Roman" w:cs="Times New Roman"/>
          <w:sz w:val="20"/>
          <w:szCs w:val="20"/>
        </w:rPr>
      </w:pPr>
    </w:p>
    <w:p w14:paraId="0AB21282" w14:textId="77777777" w:rsidR="003D59C7" w:rsidRDefault="003D59C7" w:rsidP="00A34311">
      <w:pPr>
        <w:pStyle w:val="BodyText"/>
        <w:kinsoku w:val="0"/>
        <w:overflowPunct w:val="0"/>
        <w:rPr>
          <w:rFonts w:ascii="Times New Roman" w:hAnsi="Times New Roman" w:cs="Times New Roman"/>
          <w:sz w:val="20"/>
          <w:szCs w:val="20"/>
        </w:rPr>
      </w:pPr>
    </w:p>
    <w:p w14:paraId="6C7CB900" w14:textId="77777777" w:rsidR="003D59C7" w:rsidRDefault="003D59C7" w:rsidP="00A34311">
      <w:pPr>
        <w:pStyle w:val="BodyText"/>
        <w:kinsoku w:val="0"/>
        <w:overflowPunct w:val="0"/>
        <w:ind w:right="138"/>
      </w:pPr>
      <w:r>
        <w:rPr>
          <w:b/>
          <w:bCs/>
        </w:rPr>
        <w:t>Instructions</w:t>
      </w:r>
      <w:r>
        <w:rPr>
          <w:b/>
          <w:bCs/>
          <w:spacing w:val="-1"/>
        </w:rPr>
        <w:t xml:space="preserve"> </w:t>
      </w:r>
      <w:r>
        <w:rPr>
          <w:b/>
          <w:bCs/>
        </w:rPr>
        <w:t>to</w:t>
      </w:r>
      <w:r>
        <w:rPr>
          <w:b/>
          <w:bCs/>
          <w:spacing w:val="-1"/>
        </w:rPr>
        <w:t xml:space="preserve"> </w:t>
      </w:r>
      <w:r>
        <w:rPr>
          <w:b/>
          <w:bCs/>
        </w:rPr>
        <w:t>students</w:t>
      </w:r>
      <w:r>
        <w:t>:</w:t>
      </w:r>
    </w:p>
    <w:p w14:paraId="07D2228D" w14:textId="77777777" w:rsidR="003D59C7" w:rsidRDefault="003D59C7" w:rsidP="00A34311">
      <w:pPr>
        <w:pStyle w:val="BodyText"/>
        <w:kinsoku w:val="0"/>
        <w:overflowPunct w:val="0"/>
        <w:ind w:right="138"/>
        <w:rPr>
          <w:sz w:val="22"/>
          <w:szCs w:val="22"/>
        </w:rPr>
      </w:pPr>
    </w:p>
    <w:p w14:paraId="23841DEB" w14:textId="77777777" w:rsidR="005C166A" w:rsidRDefault="005C166A" w:rsidP="00A34311">
      <w:pPr>
        <w:pStyle w:val="BodyText"/>
        <w:kinsoku w:val="0"/>
        <w:overflowPunct w:val="0"/>
        <w:ind w:right="138"/>
        <w:rPr>
          <w:sz w:val="22"/>
          <w:szCs w:val="22"/>
        </w:rPr>
      </w:pPr>
    </w:p>
    <w:p w14:paraId="1E7C77AC" w14:textId="77777777" w:rsidR="003D59C7" w:rsidRDefault="003D59C7" w:rsidP="00BB50AA">
      <w:pPr>
        <w:pStyle w:val="BodyText"/>
        <w:numPr>
          <w:ilvl w:val="0"/>
          <w:numId w:val="4"/>
        </w:numPr>
        <w:kinsoku w:val="0"/>
        <w:overflowPunct w:val="0"/>
        <w:ind w:left="567" w:right="138" w:hanging="567"/>
        <w:rPr>
          <w:b/>
          <w:bCs/>
        </w:rPr>
      </w:pPr>
      <w:r>
        <w:rPr>
          <w:b/>
          <w:bCs/>
          <w:u w:val="single"/>
        </w:rPr>
        <w:t>Plagiarism</w:t>
      </w:r>
    </w:p>
    <w:p w14:paraId="2807B6E9" w14:textId="77777777" w:rsidR="00BB50AA" w:rsidRDefault="00BB50AA" w:rsidP="00BB50AA">
      <w:pPr>
        <w:pStyle w:val="BodyText"/>
        <w:kinsoku w:val="0"/>
        <w:overflowPunct w:val="0"/>
        <w:ind w:left="1134" w:right="136" w:hanging="567"/>
        <w:jc w:val="both"/>
        <w:rPr>
          <w:b/>
          <w:bCs/>
          <w:sz w:val="16"/>
          <w:szCs w:val="16"/>
        </w:rPr>
      </w:pPr>
    </w:p>
    <w:p w14:paraId="4B00CFAD" w14:textId="77777777" w:rsidR="00BB50AA" w:rsidRDefault="00BB50AA" w:rsidP="00BB50AA">
      <w:pPr>
        <w:pStyle w:val="BodyText"/>
        <w:kinsoku w:val="0"/>
        <w:overflowPunct w:val="0"/>
        <w:ind w:left="567" w:right="136"/>
        <w:jc w:val="both"/>
      </w:pPr>
      <w:r>
        <w:t>Nanyang Polytechnic (NYP) takes plagiarism seriously and regards it as a form of academic dishonesty. Students who violate the NYP Academic Integrity Policy of NYP by committing plagiarism will be subject to disciplinary action.</w:t>
      </w:r>
    </w:p>
    <w:p w14:paraId="792C012D" w14:textId="77777777" w:rsidR="00BB50AA" w:rsidRDefault="00BB50AA" w:rsidP="00BB50AA">
      <w:pPr>
        <w:pStyle w:val="BodyText"/>
        <w:kinsoku w:val="0"/>
        <w:overflowPunct w:val="0"/>
        <w:ind w:left="1134" w:right="136" w:hanging="567"/>
        <w:jc w:val="both"/>
      </w:pPr>
    </w:p>
    <w:p w14:paraId="283619AE" w14:textId="77777777" w:rsidR="00BB50AA" w:rsidRDefault="00BB50AA" w:rsidP="005C166A">
      <w:pPr>
        <w:pStyle w:val="BodyText"/>
        <w:kinsoku w:val="0"/>
        <w:overflowPunct w:val="0"/>
        <w:ind w:left="567" w:right="136"/>
        <w:jc w:val="both"/>
      </w:pPr>
      <w:r>
        <w:t>Learners will face disciplinary action if they provide or receive unauthorized</w:t>
      </w:r>
      <w:r w:rsidR="005C166A">
        <w:t xml:space="preserve"> </w:t>
      </w:r>
      <w:r>
        <w:t>assistance, such as:</w:t>
      </w:r>
    </w:p>
    <w:p w14:paraId="3E83E547" w14:textId="77777777" w:rsidR="00BB50AA" w:rsidRDefault="00BB50AA" w:rsidP="00BB50AA">
      <w:pPr>
        <w:pStyle w:val="BodyText"/>
        <w:numPr>
          <w:ilvl w:val="0"/>
          <w:numId w:val="6"/>
        </w:numPr>
        <w:kinsoku w:val="0"/>
        <w:overflowPunct w:val="0"/>
        <w:ind w:right="136"/>
        <w:jc w:val="both"/>
      </w:pPr>
      <w:r>
        <w:t>Copying another learner’s answer</w:t>
      </w:r>
    </w:p>
    <w:p w14:paraId="64FFB00E" w14:textId="77777777" w:rsidR="00BB50AA" w:rsidRDefault="00BB50AA" w:rsidP="00BB50AA">
      <w:pPr>
        <w:pStyle w:val="BodyText"/>
        <w:numPr>
          <w:ilvl w:val="0"/>
          <w:numId w:val="6"/>
        </w:numPr>
        <w:kinsoku w:val="0"/>
        <w:overflowPunct w:val="0"/>
        <w:ind w:right="136"/>
        <w:jc w:val="both"/>
      </w:pPr>
      <w:r>
        <w:t>Providing answers for other learners</w:t>
      </w:r>
    </w:p>
    <w:p w14:paraId="4011EC11" w14:textId="77777777" w:rsidR="00BB50AA" w:rsidRDefault="00BB50AA" w:rsidP="00BB50AA">
      <w:pPr>
        <w:pStyle w:val="BodyText"/>
        <w:numPr>
          <w:ilvl w:val="0"/>
          <w:numId w:val="6"/>
        </w:numPr>
        <w:kinsoku w:val="0"/>
        <w:overflowPunct w:val="0"/>
        <w:ind w:right="136"/>
        <w:jc w:val="both"/>
      </w:pPr>
      <w:r>
        <w:t xml:space="preserve">Falsifying data, </w:t>
      </w:r>
      <w:proofErr w:type="gramStart"/>
      <w:r>
        <w:t>information</w:t>
      </w:r>
      <w:proofErr w:type="gramEnd"/>
      <w:r>
        <w:t xml:space="preserve"> or quotations</w:t>
      </w:r>
    </w:p>
    <w:p w14:paraId="0A9A1FFF" w14:textId="77777777" w:rsidR="00BB50AA" w:rsidRDefault="00BB50AA" w:rsidP="00BB50AA">
      <w:pPr>
        <w:pStyle w:val="BodyText"/>
        <w:numPr>
          <w:ilvl w:val="0"/>
          <w:numId w:val="6"/>
        </w:numPr>
        <w:kinsoku w:val="0"/>
        <w:overflowPunct w:val="0"/>
        <w:ind w:right="136"/>
        <w:jc w:val="both"/>
      </w:pPr>
      <w:r>
        <w:t xml:space="preserve">Asking another person to do the work you are supposed to </w:t>
      </w:r>
      <w:proofErr w:type="gramStart"/>
      <w:r>
        <w:t>do</w:t>
      </w:r>
      <w:proofErr w:type="gramEnd"/>
    </w:p>
    <w:p w14:paraId="55CA289E" w14:textId="77777777" w:rsidR="00BB50AA" w:rsidRDefault="00BB50AA" w:rsidP="00BB50AA">
      <w:pPr>
        <w:pStyle w:val="BodyText"/>
        <w:numPr>
          <w:ilvl w:val="0"/>
          <w:numId w:val="6"/>
        </w:numPr>
        <w:kinsoku w:val="0"/>
        <w:overflowPunct w:val="0"/>
        <w:ind w:right="136"/>
        <w:jc w:val="both"/>
      </w:pPr>
      <w:r>
        <w:t xml:space="preserve">Taking and using ideas, </w:t>
      </w:r>
      <w:proofErr w:type="gramStart"/>
      <w:r>
        <w:t>words</w:t>
      </w:r>
      <w:proofErr w:type="gramEnd"/>
      <w:r>
        <w:t xml:space="preserve"> or work of others in whole or in part and passing it off as your own work without citing the original source (including AI resource)</w:t>
      </w:r>
    </w:p>
    <w:p w14:paraId="47850AF7" w14:textId="77777777" w:rsidR="00BB50AA" w:rsidRDefault="00BB50AA" w:rsidP="00BB50AA">
      <w:pPr>
        <w:pStyle w:val="BodyText"/>
        <w:kinsoku w:val="0"/>
        <w:overflowPunct w:val="0"/>
        <w:ind w:left="1134" w:right="136" w:hanging="567"/>
        <w:jc w:val="both"/>
      </w:pPr>
    </w:p>
    <w:p w14:paraId="56029034" w14:textId="77777777" w:rsidR="003D59C7" w:rsidRDefault="00BB50AA" w:rsidP="00BB50AA">
      <w:pPr>
        <w:pStyle w:val="BodyText"/>
        <w:kinsoku w:val="0"/>
        <w:overflowPunct w:val="0"/>
        <w:ind w:left="567" w:right="136"/>
        <w:jc w:val="both"/>
      </w:pPr>
      <w:r>
        <w:t>Please refer to the NYP Academic Integrity Policy on the NYP website</w:t>
      </w:r>
    </w:p>
    <w:p w14:paraId="3B62F900" w14:textId="77777777" w:rsidR="003D59C7" w:rsidRDefault="003D59C7" w:rsidP="00BB50AA">
      <w:pPr>
        <w:pStyle w:val="BodyText"/>
        <w:kinsoku w:val="0"/>
        <w:overflowPunct w:val="0"/>
        <w:ind w:left="567" w:right="138"/>
        <w:jc w:val="both"/>
      </w:pPr>
    </w:p>
    <w:p w14:paraId="5EF7543B" w14:textId="77777777" w:rsidR="005C166A" w:rsidRDefault="005C166A" w:rsidP="005C166A">
      <w:pPr>
        <w:pStyle w:val="BodyText"/>
        <w:kinsoku w:val="0"/>
        <w:overflowPunct w:val="0"/>
        <w:ind w:left="567"/>
        <w:jc w:val="both"/>
      </w:pPr>
      <w:r>
        <w:t>Plagiarism is taking the work or ideas of another person, whether in whole or in part, and presenting it as one's own work without acknowledging the original source.</w:t>
      </w:r>
    </w:p>
    <w:p w14:paraId="51675677" w14:textId="77777777" w:rsidR="005C166A" w:rsidRDefault="005C166A" w:rsidP="005C166A">
      <w:pPr>
        <w:pStyle w:val="BodyText"/>
        <w:kinsoku w:val="0"/>
        <w:overflowPunct w:val="0"/>
        <w:ind w:left="567"/>
        <w:jc w:val="both"/>
      </w:pPr>
    </w:p>
    <w:p w14:paraId="046CF6D0" w14:textId="77777777" w:rsidR="005C166A" w:rsidRDefault="005C166A" w:rsidP="005C166A">
      <w:pPr>
        <w:pStyle w:val="BodyText"/>
        <w:kinsoku w:val="0"/>
        <w:overflowPunct w:val="0"/>
        <w:ind w:left="567"/>
        <w:jc w:val="both"/>
      </w:pPr>
      <w:r>
        <w:t>Sharing your work with other learners is considered plagiarism. ALL those involved, including those who share their work, will be penalised in accordance with the NYP Academic Integrity Policy.</w:t>
      </w:r>
    </w:p>
    <w:p w14:paraId="63454C66" w14:textId="77777777" w:rsidR="005C166A" w:rsidRDefault="005C166A" w:rsidP="005C166A">
      <w:pPr>
        <w:pStyle w:val="BodyText"/>
        <w:kinsoku w:val="0"/>
        <w:overflowPunct w:val="0"/>
        <w:ind w:left="567"/>
        <w:jc w:val="both"/>
      </w:pPr>
    </w:p>
    <w:p w14:paraId="7490BFCA" w14:textId="77777777" w:rsidR="005C166A" w:rsidRDefault="005C166A" w:rsidP="00B802EC">
      <w:pPr>
        <w:pStyle w:val="BodyText"/>
        <w:kinsoku w:val="0"/>
        <w:overflowPunct w:val="0"/>
        <w:ind w:left="567"/>
        <w:jc w:val="both"/>
      </w:pPr>
      <w:r>
        <w:t>Cite and reference ALL sources you have used in your report in APA style.</w:t>
      </w:r>
    </w:p>
    <w:p w14:paraId="701AA74F" w14:textId="77777777" w:rsidR="00B802EC" w:rsidRDefault="00B802EC" w:rsidP="00A34311">
      <w:pPr>
        <w:pStyle w:val="BodyText"/>
        <w:kinsoku w:val="0"/>
        <w:overflowPunct w:val="0"/>
        <w:rPr>
          <w:sz w:val="22"/>
          <w:szCs w:val="22"/>
        </w:rPr>
      </w:pPr>
    </w:p>
    <w:p w14:paraId="49917683" w14:textId="77777777" w:rsidR="00CC2901" w:rsidRDefault="00CC2901" w:rsidP="00A34311">
      <w:pPr>
        <w:pStyle w:val="BodyText"/>
        <w:kinsoku w:val="0"/>
        <w:overflowPunct w:val="0"/>
        <w:rPr>
          <w:sz w:val="22"/>
          <w:szCs w:val="22"/>
        </w:rPr>
      </w:pPr>
    </w:p>
    <w:p w14:paraId="6C7C6052" w14:textId="77777777" w:rsidR="00CC2901" w:rsidRDefault="00CC2901" w:rsidP="00A34311">
      <w:pPr>
        <w:pStyle w:val="BodyText"/>
        <w:kinsoku w:val="0"/>
        <w:overflowPunct w:val="0"/>
        <w:rPr>
          <w:sz w:val="22"/>
          <w:szCs w:val="22"/>
        </w:rPr>
      </w:pPr>
    </w:p>
    <w:p w14:paraId="7A8816BB" w14:textId="77777777" w:rsidR="00CC2901" w:rsidRDefault="00CC2901" w:rsidP="00A34311">
      <w:pPr>
        <w:pStyle w:val="BodyText"/>
        <w:kinsoku w:val="0"/>
        <w:overflowPunct w:val="0"/>
        <w:rPr>
          <w:sz w:val="22"/>
          <w:szCs w:val="22"/>
        </w:rPr>
      </w:pPr>
    </w:p>
    <w:p w14:paraId="51DD0855" w14:textId="77777777" w:rsidR="00CC2901" w:rsidRDefault="00CC2901" w:rsidP="00A34311">
      <w:pPr>
        <w:pStyle w:val="BodyText"/>
        <w:kinsoku w:val="0"/>
        <w:overflowPunct w:val="0"/>
        <w:rPr>
          <w:sz w:val="22"/>
          <w:szCs w:val="22"/>
        </w:rPr>
      </w:pPr>
    </w:p>
    <w:p w14:paraId="27957D39" w14:textId="77777777" w:rsidR="00CC2901" w:rsidRDefault="00CC2901" w:rsidP="00A34311">
      <w:pPr>
        <w:pStyle w:val="BodyText"/>
        <w:kinsoku w:val="0"/>
        <w:overflowPunct w:val="0"/>
        <w:rPr>
          <w:sz w:val="22"/>
          <w:szCs w:val="22"/>
        </w:rPr>
      </w:pPr>
    </w:p>
    <w:p w14:paraId="2CF1AD1B" w14:textId="77777777" w:rsidR="00CC2901" w:rsidRDefault="00CC2901" w:rsidP="00A34311">
      <w:pPr>
        <w:pStyle w:val="BodyText"/>
        <w:kinsoku w:val="0"/>
        <w:overflowPunct w:val="0"/>
        <w:rPr>
          <w:sz w:val="22"/>
          <w:szCs w:val="22"/>
        </w:rPr>
      </w:pPr>
    </w:p>
    <w:p w14:paraId="4E8A9D87" w14:textId="77777777" w:rsidR="00CC2901" w:rsidRDefault="00CC2901" w:rsidP="00A34311">
      <w:pPr>
        <w:pStyle w:val="BodyText"/>
        <w:kinsoku w:val="0"/>
        <w:overflowPunct w:val="0"/>
        <w:rPr>
          <w:sz w:val="22"/>
          <w:szCs w:val="22"/>
        </w:rPr>
      </w:pPr>
    </w:p>
    <w:p w14:paraId="36CA3124" w14:textId="77777777" w:rsidR="00CC2901" w:rsidRDefault="00CC2901" w:rsidP="00A34311">
      <w:pPr>
        <w:pStyle w:val="BodyText"/>
        <w:kinsoku w:val="0"/>
        <w:overflowPunct w:val="0"/>
        <w:rPr>
          <w:sz w:val="22"/>
          <w:szCs w:val="22"/>
        </w:rPr>
      </w:pPr>
    </w:p>
    <w:p w14:paraId="05CBF78A" w14:textId="77777777" w:rsidR="00CC2901" w:rsidRDefault="00CC2901" w:rsidP="00A34311">
      <w:pPr>
        <w:pStyle w:val="BodyText"/>
        <w:kinsoku w:val="0"/>
        <w:overflowPunct w:val="0"/>
        <w:rPr>
          <w:sz w:val="22"/>
          <w:szCs w:val="22"/>
        </w:rPr>
      </w:pPr>
    </w:p>
    <w:p w14:paraId="7CE42B37" w14:textId="77777777" w:rsidR="00CC2901" w:rsidRDefault="00CC2901" w:rsidP="00A34311">
      <w:pPr>
        <w:pStyle w:val="BodyText"/>
        <w:kinsoku w:val="0"/>
        <w:overflowPunct w:val="0"/>
        <w:rPr>
          <w:sz w:val="22"/>
          <w:szCs w:val="22"/>
        </w:rPr>
      </w:pPr>
    </w:p>
    <w:p w14:paraId="585AE520" w14:textId="77777777" w:rsidR="00CC2901" w:rsidRDefault="00CC2901" w:rsidP="00CC2901">
      <w:pPr>
        <w:pStyle w:val="BodyText"/>
        <w:kinsoku w:val="0"/>
        <w:overflowPunct w:val="0"/>
        <w:jc w:val="right"/>
        <w:rPr>
          <w:sz w:val="22"/>
          <w:szCs w:val="22"/>
        </w:rPr>
      </w:pPr>
      <w:r>
        <w:rPr>
          <w:sz w:val="22"/>
          <w:szCs w:val="22"/>
        </w:rPr>
        <w:lastRenderedPageBreak/>
        <w:t>Page 1</w:t>
      </w:r>
    </w:p>
    <w:p w14:paraId="3214D81D" w14:textId="77777777" w:rsidR="00CC2901" w:rsidRDefault="00CC2901" w:rsidP="00A34311">
      <w:pPr>
        <w:pStyle w:val="BodyText"/>
        <w:kinsoku w:val="0"/>
        <w:overflowPunct w:val="0"/>
        <w:rPr>
          <w:sz w:val="22"/>
          <w:szCs w:val="22"/>
        </w:rPr>
      </w:pPr>
    </w:p>
    <w:p w14:paraId="64B3A20E" w14:textId="77777777" w:rsidR="003D59C7" w:rsidRDefault="003D59C7" w:rsidP="00A34311">
      <w:pPr>
        <w:pStyle w:val="BodyText"/>
        <w:numPr>
          <w:ilvl w:val="0"/>
          <w:numId w:val="4"/>
        </w:numPr>
        <w:kinsoku w:val="0"/>
        <w:overflowPunct w:val="0"/>
        <w:ind w:left="567" w:hanging="567"/>
        <w:jc w:val="both"/>
        <w:rPr>
          <w:b/>
          <w:bCs/>
        </w:rPr>
      </w:pPr>
      <w:r>
        <w:rPr>
          <w:b/>
          <w:bCs/>
          <w:u w:val="single"/>
        </w:rPr>
        <w:t>Copyright</w:t>
      </w:r>
      <w:r>
        <w:rPr>
          <w:b/>
          <w:bCs/>
          <w:spacing w:val="-2"/>
          <w:u w:val="single"/>
        </w:rPr>
        <w:t xml:space="preserve"> </w:t>
      </w:r>
      <w:r>
        <w:rPr>
          <w:b/>
          <w:bCs/>
          <w:u w:val="single"/>
        </w:rPr>
        <w:t>Infringement</w:t>
      </w:r>
    </w:p>
    <w:p w14:paraId="5A5CE4E7" w14:textId="77777777" w:rsidR="003D59C7" w:rsidRDefault="003D59C7" w:rsidP="00A34311">
      <w:pPr>
        <w:pStyle w:val="BodyText"/>
        <w:kinsoku w:val="0"/>
        <w:overflowPunct w:val="0"/>
        <w:rPr>
          <w:b/>
          <w:bCs/>
          <w:sz w:val="16"/>
          <w:szCs w:val="16"/>
        </w:rPr>
      </w:pPr>
    </w:p>
    <w:p w14:paraId="38C64863" w14:textId="77777777" w:rsidR="003D59C7" w:rsidRDefault="005C166A" w:rsidP="005C166A">
      <w:pPr>
        <w:pStyle w:val="BodyText"/>
        <w:kinsoku w:val="0"/>
        <w:overflowPunct w:val="0"/>
        <w:ind w:left="567"/>
        <w:jc w:val="both"/>
        <w:rPr>
          <w:sz w:val="26"/>
          <w:szCs w:val="26"/>
        </w:rPr>
      </w:pPr>
      <w:r w:rsidRPr="005C166A">
        <w:t>It is equally important that you avoid copyright infringements and name the authors of the images you use. When searching for images, make sure that you have obtained the necessary permissions or licenses to use the images in your work. Using copyrighted images without proper permission is a direct violation of intellectual property rights. You must use copyright-free or Creative Commons licensed image databases, as this will allow you to obtain imagery in an ethical manner while adhering to the principles of academic integrity.</w:t>
      </w:r>
    </w:p>
    <w:p w14:paraId="29D3C8F8" w14:textId="77777777" w:rsidR="005C166A" w:rsidRDefault="005C166A" w:rsidP="00A34311">
      <w:pPr>
        <w:pStyle w:val="BodyText"/>
        <w:kinsoku w:val="0"/>
        <w:overflowPunct w:val="0"/>
        <w:rPr>
          <w:sz w:val="22"/>
          <w:szCs w:val="22"/>
        </w:rPr>
      </w:pPr>
    </w:p>
    <w:p w14:paraId="3CD1A51D" w14:textId="77777777" w:rsidR="00CC2901" w:rsidRDefault="00CC2901" w:rsidP="00A34311">
      <w:pPr>
        <w:pStyle w:val="BodyText"/>
        <w:kinsoku w:val="0"/>
        <w:overflowPunct w:val="0"/>
        <w:rPr>
          <w:sz w:val="22"/>
          <w:szCs w:val="22"/>
        </w:rPr>
      </w:pPr>
    </w:p>
    <w:p w14:paraId="51B82D44" w14:textId="77777777" w:rsidR="003D59C7" w:rsidRDefault="003D59C7" w:rsidP="00A34311">
      <w:pPr>
        <w:pStyle w:val="BodyText"/>
        <w:numPr>
          <w:ilvl w:val="0"/>
          <w:numId w:val="4"/>
        </w:numPr>
        <w:kinsoku w:val="0"/>
        <w:overflowPunct w:val="0"/>
        <w:ind w:left="567" w:hanging="567"/>
        <w:jc w:val="both"/>
        <w:rPr>
          <w:b/>
          <w:bCs/>
        </w:rPr>
      </w:pPr>
      <w:r>
        <w:rPr>
          <w:b/>
          <w:bCs/>
          <w:u w:val="single"/>
        </w:rPr>
        <w:t>Late</w:t>
      </w:r>
      <w:r>
        <w:rPr>
          <w:b/>
          <w:bCs/>
          <w:spacing w:val="-1"/>
          <w:u w:val="single"/>
        </w:rPr>
        <w:t xml:space="preserve"> </w:t>
      </w:r>
      <w:r>
        <w:rPr>
          <w:b/>
          <w:bCs/>
          <w:u w:val="single"/>
        </w:rPr>
        <w:t>Submission</w:t>
      </w:r>
    </w:p>
    <w:p w14:paraId="21AD5A7A" w14:textId="77777777" w:rsidR="003D59C7" w:rsidRDefault="003D59C7" w:rsidP="00A34311">
      <w:pPr>
        <w:pStyle w:val="BodyText"/>
        <w:kinsoku w:val="0"/>
        <w:overflowPunct w:val="0"/>
        <w:rPr>
          <w:b/>
          <w:bCs/>
          <w:sz w:val="16"/>
          <w:szCs w:val="16"/>
        </w:rPr>
      </w:pPr>
    </w:p>
    <w:p w14:paraId="1274CCD2" w14:textId="77777777" w:rsidR="003D59C7" w:rsidRDefault="005C166A" w:rsidP="005C166A">
      <w:pPr>
        <w:pStyle w:val="BodyText"/>
        <w:kinsoku w:val="0"/>
        <w:overflowPunct w:val="0"/>
        <w:ind w:left="567"/>
        <w:jc w:val="both"/>
        <w:sectPr w:rsidR="003D59C7">
          <w:headerReference w:type="default" r:id="rId8"/>
          <w:footerReference w:type="default" r:id="rId9"/>
          <w:pgSz w:w="11910" w:h="16840"/>
          <w:pgMar w:top="1540" w:right="1280" w:bottom="280" w:left="1420" w:header="237" w:footer="0" w:gutter="0"/>
          <w:cols w:space="720"/>
          <w:noEndnote/>
        </w:sectPr>
      </w:pPr>
      <w:r w:rsidRPr="005C166A">
        <w:t xml:space="preserve">For each working day of late submission, a penalty of 5% of the basic grade will be deducted from the grade. </w:t>
      </w:r>
      <w:r w:rsidR="008B5A9B">
        <w:t>L</w:t>
      </w:r>
      <w:r w:rsidRPr="005C166A">
        <w:t>ate submission after 5 working days will be awarded 0 points.</w:t>
      </w:r>
    </w:p>
    <w:p w14:paraId="25E2473E" w14:textId="77777777" w:rsidR="003D59C7" w:rsidRDefault="003D59C7" w:rsidP="00A34311">
      <w:pPr>
        <w:pStyle w:val="BodyText"/>
        <w:kinsoku w:val="0"/>
        <w:overflowPunct w:val="0"/>
        <w:rPr>
          <w:sz w:val="16"/>
          <w:szCs w:val="16"/>
        </w:rPr>
      </w:pPr>
    </w:p>
    <w:p w14:paraId="74D3DCC7" w14:textId="77777777" w:rsidR="00B802EC" w:rsidRDefault="00B802EC" w:rsidP="001506A0">
      <w:pPr>
        <w:pStyle w:val="BodyText"/>
        <w:kinsoku w:val="0"/>
        <w:overflowPunct w:val="0"/>
        <w:rPr>
          <w:b/>
          <w:bCs/>
          <w:u w:val="single"/>
        </w:rPr>
      </w:pPr>
    </w:p>
    <w:p w14:paraId="7EC9B487" w14:textId="7B5185FF" w:rsidR="001506A0" w:rsidRPr="002F0EE9" w:rsidRDefault="001506A0" w:rsidP="002F0EE9">
      <w:pPr>
        <w:pStyle w:val="BodyText"/>
        <w:numPr>
          <w:ilvl w:val="0"/>
          <w:numId w:val="14"/>
        </w:numPr>
        <w:kinsoku w:val="0"/>
        <w:overflowPunct w:val="0"/>
        <w:ind w:left="567" w:hanging="567"/>
        <w:rPr>
          <w:b/>
          <w:bCs/>
        </w:rPr>
      </w:pPr>
      <w:r w:rsidRPr="002F0EE9">
        <w:rPr>
          <w:b/>
          <w:bCs/>
        </w:rPr>
        <w:t>Process</w:t>
      </w:r>
      <w:r w:rsidR="003D59C7" w:rsidRPr="002F0EE9">
        <w:rPr>
          <w:b/>
          <w:bCs/>
          <w:spacing w:val="-2"/>
        </w:rPr>
        <w:t xml:space="preserve"> </w:t>
      </w:r>
      <w:r w:rsidRPr="002F0EE9">
        <w:rPr>
          <w:b/>
          <w:bCs/>
        </w:rPr>
        <w:t>Flow Diagram</w:t>
      </w:r>
      <w:r w:rsidR="00966457" w:rsidRPr="002F0EE9">
        <w:rPr>
          <w:b/>
          <w:bCs/>
        </w:rPr>
        <w:t xml:space="preserve"> </w:t>
      </w:r>
      <w:r w:rsidR="00E66E0B" w:rsidRPr="002F0EE9">
        <w:rPr>
          <w:b/>
          <w:bCs/>
        </w:rPr>
        <w:t xml:space="preserve">- </w:t>
      </w:r>
      <w:r w:rsidR="00966457" w:rsidRPr="002F0EE9">
        <w:rPr>
          <w:b/>
          <w:bCs/>
        </w:rPr>
        <w:t>Resume Classification</w:t>
      </w:r>
    </w:p>
    <w:p w14:paraId="1B1F9129" w14:textId="51BDB9B2" w:rsidR="00966457" w:rsidRDefault="00966457" w:rsidP="002F0EE9">
      <w:pPr>
        <w:pStyle w:val="BodyText"/>
        <w:kinsoku w:val="0"/>
        <w:overflowPunct w:val="0"/>
        <w:ind w:left="567"/>
      </w:pPr>
    </w:p>
    <w:p w14:paraId="25109DF3" w14:textId="7689C038" w:rsidR="00966457" w:rsidRDefault="003C126D" w:rsidP="002F0EE9">
      <w:pPr>
        <w:pStyle w:val="BodyText"/>
        <w:kinsoku w:val="0"/>
        <w:overflowPunct w:val="0"/>
        <w:ind w:left="567"/>
      </w:pPr>
      <w:r w:rsidRPr="003C126D">
        <w:rPr>
          <w:noProof/>
        </w:rPr>
        <w:drawing>
          <wp:anchor distT="0" distB="0" distL="114300" distR="114300" simplePos="0" relativeHeight="251659776" behindDoc="1" locked="0" layoutInCell="1" allowOverlap="1" wp14:anchorId="2723F443" wp14:editId="748680D7">
            <wp:simplePos x="0" y="0"/>
            <wp:positionH relativeFrom="column">
              <wp:posOffset>74295</wp:posOffset>
            </wp:positionH>
            <wp:positionV relativeFrom="paragraph">
              <wp:posOffset>250190</wp:posOffset>
            </wp:positionV>
            <wp:extent cx="5848350" cy="4142740"/>
            <wp:effectExtent l="0" t="0" r="0" b="0"/>
            <wp:wrapSquare wrapText="bothSides"/>
            <wp:docPr id="821678923" name="Picture 1" descr="A black gri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78923" name="Picture 1" descr="A black grid with white squares&#10;&#10;Description automatically generated"/>
                    <pic:cNvPicPr/>
                  </pic:nvPicPr>
                  <pic:blipFill>
                    <a:blip r:embed="rId10"/>
                    <a:stretch>
                      <a:fillRect/>
                    </a:stretch>
                  </pic:blipFill>
                  <pic:spPr>
                    <a:xfrm>
                      <a:off x="0" y="0"/>
                      <a:ext cx="5848350" cy="4142740"/>
                    </a:xfrm>
                    <a:prstGeom prst="rect">
                      <a:avLst/>
                    </a:prstGeom>
                  </pic:spPr>
                </pic:pic>
              </a:graphicData>
            </a:graphic>
          </wp:anchor>
        </w:drawing>
      </w:r>
      <w:r w:rsidR="00ED20AF">
        <w:rPr>
          <w:noProof/>
        </w:rPr>
        <mc:AlternateContent>
          <mc:Choice Requires="wps">
            <w:drawing>
              <wp:anchor distT="0" distB="0" distL="114300" distR="114300" simplePos="0" relativeHeight="251657728" behindDoc="0" locked="0" layoutInCell="1" allowOverlap="1" wp14:anchorId="7E1F47FC" wp14:editId="0825D7AA">
                <wp:simplePos x="0" y="0"/>
                <wp:positionH relativeFrom="column">
                  <wp:posOffset>342900</wp:posOffset>
                </wp:positionH>
                <wp:positionV relativeFrom="paragraph">
                  <wp:posOffset>10160</wp:posOffset>
                </wp:positionV>
                <wp:extent cx="5499100" cy="8211820"/>
                <wp:effectExtent l="0" t="0" r="0" b="0"/>
                <wp:wrapNone/>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9100" cy="8211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BFABA1" id="Rectangle 9" o:spid="_x0000_s1026" style="position:absolute;margin-left:27pt;margin-top:.8pt;width:433pt;height:646.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"/>
            </w:pict>
          </mc:Fallback>
        </mc:AlternateContent>
      </w:r>
    </w:p>
    <w:p w14:paraId="098834C5" w14:textId="1F3C02C3" w:rsidR="00966457" w:rsidRDefault="00966457" w:rsidP="001506A0">
      <w:pPr>
        <w:pStyle w:val="BodyText"/>
        <w:kinsoku w:val="0"/>
        <w:overflowPunct w:val="0"/>
      </w:pPr>
    </w:p>
    <w:p w14:paraId="495D139A" w14:textId="77777777" w:rsidR="00966457" w:rsidRDefault="00966457" w:rsidP="001506A0">
      <w:pPr>
        <w:pStyle w:val="BodyText"/>
        <w:kinsoku w:val="0"/>
        <w:overflowPunct w:val="0"/>
      </w:pPr>
    </w:p>
    <w:p w14:paraId="12C5D0F7" w14:textId="77777777" w:rsidR="00966457" w:rsidRDefault="00966457" w:rsidP="001506A0">
      <w:pPr>
        <w:pStyle w:val="BodyText"/>
        <w:kinsoku w:val="0"/>
        <w:overflowPunct w:val="0"/>
      </w:pPr>
    </w:p>
    <w:p w14:paraId="49EE5B49" w14:textId="77777777" w:rsidR="00966457" w:rsidRDefault="00966457" w:rsidP="001506A0">
      <w:pPr>
        <w:pStyle w:val="BodyText"/>
        <w:kinsoku w:val="0"/>
        <w:overflowPunct w:val="0"/>
      </w:pPr>
    </w:p>
    <w:p w14:paraId="5830EB44" w14:textId="77777777" w:rsidR="00966457" w:rsidRDefault="00966457" w:rsidP="001506A0">
      <w:pPr>
        <w:pStyle w:val="BodyText"/>
        <w:kinsoku w:val="0"/>
        <w:overflowPunct w:val="0"/>
      </w:pPr>
    </w:p>
    <w:p w14:paraId="67BE712F" w14:textId="77777777" w:rsidR="00966457" w:rsidRDefault="00966457" w:rsidP="001506A0">
      <w:pPr>
        <w:pStyle w:val="BodyText"/>
        <w:kinsoku w:val="0"/>
        <w:overflowPunct w:val="0"/>
      </w:pPr>
    </w:p>
    <w:p w14:paraId="1008FDFB" w14:textId="77777777" w:rsidR="00966457" w:rsidRDefault="00966457" w:rsidP="001506A0">
      <w:pPr>
        <w:pStyle w:val="BodyText"/>
        <w:kinsoku w:val="0"/>
        <w:overflowPunct w:val="0"/>
      </w:pPr>
    </w:p>
    <w:p w14:paraId="44043ADC" w14:textId="77777777" w:rsidR="00966457" w:rsidRDefault="00966457" w:rsidP="001506A0">
      <w:pPr>
        <w:pStyle w:val="BodyText"/>
        <w:kinsoku w:val="0"/>
        <w:overflowPunct w:val="0"/>
      </w:pPr>
    </w:p>
    <w:p w14:paraId="7152D7FF" w14:textId="77777777" w:rsidR="00966457" w:rsidRDefault="00966457" w:rsidP="001506A0">
      <w:pPr>
        <w:pStyle w:val="BodyText"/>
        <w:kinsoku w:val="0"/>
        <w:overflowPunct w:val="0"/>
      </w:pPr>
    </w:p>
    <w:p w14:paraId="123535D2" w14:textId="77777777" w:rsidR="00966457" w:rsidRDefault="00966457" w:rsidP="001506A0">
      <w:pPr>
        <w:pStyle w:val="BodyText"/>
        <w:kinsoku w:val="0"/>
        <w:overflowPunct w:val="0"/>
      </w:pPr>
    </w:p>
    <w:p w14:paraId="1E5E6739" w14:textId="77777777" w:rsidR="00966457" w:rsidRDefault="00966457" w:rsidP="001506A0">
      <w:pPr>
        <w:pStyle w:val="BodyText"/>
        <w:kinsoku w:val="0"/>
        <w:overflowPunct w:val="0"/>
      </w:pPr>
    </w:p>
    <w:p w14:paraId="26AAB672" w14:textId="77777777" w:rsidR="00966457" w:rsidRDefault="00966457" w:rsidP="001506A0">
      <w:pPr>
        <w:pStyle w:val="BodyText"/>
        <w:kinsoku w:val="0"/>
        <w:overflowPunct w:val="0"/>
      </w:pPr>
    </w:p>
    <w:p w14:paraId="7E260ADA" w14:textId="77777777" w:rsidR="00966457" w:rsidRDefault="00966457" w:rsidP="001506A0">
      <w:pPr>
        <w:pStyle w:val="BodyText"/>
        <w:kinsoku w:val="0"/>
        <w:overflowPunct w:val="0"/>
      </w:pPr>
    </w:p>
    <w:p w14:paraId="147B4C6D" w14:textId="77777777" w:rsidR="00966457" w:rsidRDefault="00966457" w:rsidP="001506A0">
      <w:pPr>
        <w:pStyle w:val="BodyText"/>
        <w:kinsoku w:val="0"/>
        <w:overflowPunct w:val="0"/>
      </w:pPr>
    </w:p>
    <w:p w14:paraId="592FB58E" w14:textId="77777777" w:rsidR="00966457" w:rsidRDefault="00966457" w:rsidP="001506A0">
      <w:pPr>
        <w:pStyle w:val="BodyText"/>
        <w:kinsoku w:val="0"/>
        <w:overflowPunct w:val="0"/>
      </w:pPr>
    </w:p>
    <w:p w14:paraId="1654FF20" w14:textId="77777777" w:rsidR="00966457" w:rsidRDefault="00966457" w:rsidP="001506A0">
      <w:pPr>
        <w:pStyle w:val="BodyText"/>
        <w:kinsoku w:val="0"/>
        <w:overflowPunct w:val="0"/>
      </w:pPr>
    </w:p>
    <w:p w14:paraId="55CC2FBD" w14:textId="77777777" w:rsidR="00966457" w:rsidRDefault="00966457" w:rsidP="001506A0">
      <w:pPr>
        <w:pStyle w:val="BodyText"/>
        <w:kinsoku w:val="0"/>
        <w:overflowPunct w:val="0"/>
      </w:pPr>
    </w:p>
    <w:p w14:paraId="15503995" w14:textId="77777777" w:rsidR="00966457" w:rsidRDefault="00966457" w:rsidP="001506A0">
      <w:pPr>
        <w:pStyle w:val="BodyText"/>
        <w:kinsoku w:val="0"/>
        <w:overflowPunct w:val="0"/>
      </w:pPr>
    </w:p>
    <w:p w14:paraId="41BDCD64" w14:textId="77777777" w:rsidR="00966457" w:rsidRDefault="00966457" w:rsidP="001506A0">
      <w:pPr>
        <w:pStyle w:val="BodyText"/>
        <w:kinsoku w:val="0"/>
        <w:overflowPunct w:val="0"/>
      </w:pPr>
    </w:p>
    <w:p w14:paraId="297D3B03" w14:textId="77777777" w:rsidR="00966457" w:rsidRDefault="00966457" w:rsidP="001506A0">
      <w:pPr>
        <w:pStyle w:val="BodyText"/>
        <w:kinsoku w:val="0"/>
        <w:overflowPunct w:val="0"/>
      </w:pPr>
    </w:p>
    <w:p w14:paraId="444DB915" w14:textId="77777777" w:rsidR="00966457" w:rsidRDefault="00966457" w:rsidP="001506A0">
      <w:pPr>
        <w:pStyle w:val="BodyText"/>
        <w:kinsoku w:val="0"/>
        <w:overflowPunct w:val="0"/>
      </w:pPr>
    </w:p>
    <w:p w14:paraId="74C2300B" w14:textId="77777777" w:rsidR="00966457" w:rsidRDefault="00966457" w:rsidP="001506A0">
      <w:pPr>
        <w:pStyle w:val="BodyText"/>
        <w:kinsoku w:val="0"/>
        <w:overflowPunct w:val="0"/>
      </w:pPr>
    </w:p>
    <w:p w14:paraId="58BA18E5" w14:textId="77777777" w:rsidR="00966457" w:rsidRDefault="00966457" w:rsidP="001506A0">
      <w:pPr>
        <w:pStyle w:val="BodyText"/>
        <w:kinsoku w:val="0"/>
        <w:overflowPunct w:val="0"/>
      </w:pPr>
    </w:p>
    <w:p w14:paraId="7659EF9E" w14:textId="77777777" w:rsidR="00966457" w:rsidRDefault="00966457" w:rsidP="001506A0">
      <w:pPr>
        <w:pStyle w:val="BodyText"/>
        <w:kinsoku w:val="0"/>
        <w:overflowPunct w:val="0"/>
      </w:pPr>
    </w:p>
    <w:p w14:paraId="734A65D9" w14:textId="77777777" w:rsidR="00966457" w:rsidRDefault="00966457" w:rsidP="001506A0">
      <w:pPr>
        <w:pStyle w:val="BodyText"/>
        <w:kinsoku w:val="0"/>
        <w:overflowPunct w:val="0"/>
      </w:pPr>
    </w:p>
    <w:p w14:paraId="729E50C5" w14:textId="77777777" w:rsidR="002F0EE9" w:rsidRDefault="002F0EE9" w:rsidP="00B802EC">
      <w:pPr>
        <w:pStyle w:val="BodyText"/>
        <w:kinsoku w:val="0"/>
        <w:overflowPunct w:val="0"/>
        <w:rPr>
          <w:b/>
          <w:bCs/>
          <w:u w:val="single"/>
        </w:rPr>
      </w:pPr>
    </w:p>
    <w:p w14:paraId="3E8D8C54" w14:textId="1C2D5F4E" w:rsidR="002F0EE9" w:rsidRPr="002F0EE9" w:rsidRDefault="00B802EC" w:rsidP="002F0EE9">
      <w:pPr>
        <w:pStyle w:val="BodyText"/>
        <w:numPr>
          <w:ilvl w:val="0"/>
          <w:numId w:val="14"/>
        </w:numPr>
        <w:kinsoku w:val="0"/>
        <w:overflowPunct w:val="0"/>
        <w:ind w:left="567" w:hanging="567"/>
        <w:rPr>
          <w:b/>
          <w:bCs/>
        </w:rPr>
      </w:pPr>
      <w:r w:rsidRPr="002F0EE9">
        <w:rPr>
          <w:b/>
          <w:bCs/>
        </w:rPr>
        <w:t>Process</w:t>
      </w:r>
      <w:r w:rsidRPr="002F0EE9">
        <w:rPr>
          <w:b/>
          <w:bCs/>
          <w:spacing w:val="-2"/>
        </w:rPr>
        <w:t xml:space="preserve"> </w:t>
      </w:r>
      <w:r w:rsidRPr="002F0EE9">
        <w:rPr>
          <w:b/>
          <w:bCs/>
        </w:rPr>
        <w:t xml:space="preserve">Flow Diagram </w:t>
      </w:r>
      <w:r w:rsidR="00E66E0B" w:rsidRPr="002F0EE9">
        <w:rPr>
          <w:b/>
          <w:bCs/>
        </w:rPr>
        <w:t xml:space="preserve">- </w:t>
      </w:r>
      <w:r w:rsidRPr="002F0EE9">
        <w:rPr>
          <w:b/>
          <w:bCs/>
        </w:rPr>
        <w:t>Resume Search and Summarization</w:t>
      </w:r>
    </w:p>
    <w:p w14:paraId="574D489B" w14:textId="13ADF4D4" w:rsidR="002F0EE9" w:rsidRPr="002F0EE9" w:rsidRDefault="003C126D" w:rsidP="00E40F03">
      <w:pPr>
        <w:pStyle w:val="BodyText"/>
        <w:kinsoku w:val="0"/>
        <w:overflowPunct w:val="0"/>
        <w:rPr>
          <w:b/>
          <w:bCs/>
        </w:rPr>
        <w:sectPr w:rsidR="002F0EE9" w:rsidRPr="002F0EE9">
          <w:headerReference w:type="even" r:id="rId11"/>
          <w:headerReference w:type="default" r:id="rId12"/>
          <w:headerReference w:type="first" r:id="rId13"/>
          <w:pgSz w:w="11910" w:h="16840"/>
          <w:pgMar w:top="1540" w:right="1280" w:bottom="280" w:left="1420" w:header="347" w:footer="0" w:gutter="0"/>
          <w:cols w:space="720"/>
          <w:noEndnote/>
        </w:sectPr>
      </w:pPr>
      <w:r w:rsidRPr="003C126D">
        <w:rPr>
          <w:b/>
          <w:bCs/>
          <w:noProof/>
        </w:rPr>
        <w:drawing>
          <wp:anchor distT="0" distB="0" distL="114300" distR="114300" simplePos="0" relativeHeight="251660800" behindDoc="1" locked="0" layoutInCell="1" allowOverlap="1" wp14:anchorId="01B47316" wp14:editId="0C6F7400">
            <wp:simplePos x="0" y="0"/>
            <wp:positionH relativeFrom="page">
              <wp:align>center</wp:align>
            </wp:positionH>
            <wp:positionV relativeFrom="paragraph">
              <wp:posOffset>428517</wp:posOffset>
            </wp:positionV>
            <wp:extent cx="5848350" cy="4168775"/>
            <wp:effectExtent l="0" t="0" r="0" b="3175"/>
            <wp:wrapTight wrapText="bothSides">
              <wp:wrapPolygon edited="0">
                <wp:start x="0" y="0"/>
                <wp:lineTo x="0" y="21518"/>
                <wp:lineTo x="21530" y="21518"/>
                <wp:lineTo x="21530" y="0"/>
                <wp:lineTo x="0" y="0"/>
              </wp:wrapPolygon>
            </wp:wrapTight>
            <wp:docPr id="32665176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651761" name="Picture 1" descr="A diagram of a computer&#10;&#10;Description automatically generated"/>
                    <pic:cNvPicPr/>
                  </pic:nvPicPr>
                  <pic:blipFill>
                    <a:blip r:embed="rId14"/>
                    <a:stretch>
                      <a:fillRect/>
                    </a:stretch>
                  </pic:blipFill>
                  <pic:spPr>
                    <a:xfrm>
                      <a:off x="0" y="0"/>
                      <a:ext cx="5848350" cy="4168775"/>
                    </a:xfrm>
                    <a:prstGeom prst="rect">
                      <a:avLst/>
                    </a:prstGeom>
                  </pic:spPr>
                </pic:pic>
              </a:graphicData>
            </a:graphic>
          </wp:anchor>
        </w:drawing>
      </w:r>
      <w:r w:rsidR="00ED20AF">
        <w:rPr>
          <w:noProof/>
        </w:rPr>
        <mc:AlternateContent>
          <mc:Choice Requires="wps">
            <w:drawing>
              <wp:anchor distT="0" distB="0" distL="114300" distR="114300" simplePos="0" relativeHeight="251658752" behindDoc="0" locked="0" layoutInCell="1" allowOverlap="1" wp14:anchorId="11199C17" wp14:editId="013CC603">
                <wp:simplePos x="0" y="0"/>
                <wp:positionH relativeFrom="column">
                  <wp:posOffset>349250</wp:posOffset>
                </wp:positionH>
                <wp:positionV relativeFrom="paragraph">
                  <wp:posOffset>170180</wp:posOffset>
                </wp:positionV>
                <wp:extent cx="5492750" cy="8172450"/>
                <wp:effectExtent l="0" t="0" r="0" b="0"/>
                <wp:wrapNone/>
                <wp:docPr id="15"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92750" cy="81724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9B9825" id="Rectangle 10" o:spid="_x0000_s1026" style="position:absolute;margin-left:27.5pt;margin-top:13.4pt;width:432.5pt;height:64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"/>
            </w:pict>
          </mc:Fallback>
        </mc:AlternateContent>
      </w:r>
    </w:p>
    <w:p w14:paraId="4AE75732" w14:textId="77777777" w:rsidR="00966457" w:rsidRDefault="00966457" w:rsidP="001506A0">
      <w:pPr>
        <w:pStyle w:val="BodyText"/>
        <w:kinsoku w:val="0"/>
        <w:overflowPunct w:val="0"/>
      </w:pPr>
    </w:p>
    <w:p w14:paraId="280900CB" w14:textId="65DBC42D" w:rsidR="007102B2" w:rsidRDefault="00430E49" w:rsidP="002F0EE9">
      <w:pPr>
        <w:pStyle w:val="BodyText"/>
        <w:numPr>
          <w:ilvl w:val="0"/>
          <w:numId w:val="14"/>
        </w:numPr>
        <w:kinsoku w:val="0"/>
        <w:overflowPunct w:val="0"/>
        <w:ind w:left="567" w:hanging="567"/>
        <w:rPr>
          <w:b/>
          <w:bCs/>
        </w:rPr>
      </w:pPr>
      <w:r w:rsidRPr="007102B2">
        <w:rPr>
          <w:b/>
          <w:bCs/>
        </w:rPr>
        <w:t>Pre-processing</w:t>
      </w:r>
    </w:p>
    <w:p w14:paraId="5267380D" w14:textId="77777777" w:rsidR="00E40F03" w:rsidRDefault="00E40F03" w:rsidP="004D6C38">
      <w:pPr>
        <w:pStyle w:val="BodyText"/>
        <w:kinsoku w:val="0"/>
        <w:overflowPunct w:val="0"/>
        <w:rPr>
          <w:b/>
          <w:bCs/>
        </w:rPr>
      </w:pPr>
    </w:p>
    <w:p w14:paraId="4B09DD08" w14:textId="22ED951D" w:rsidR="004D6C38" w:rsidRDefault="004D6C38" w:rsidP="004D6C38">
      <w:pPr>
        <w:pStyle w:val="BodyText"/>
        <w:numPr>
          <w:ilvl w:val="0"/>
          <w:numId w:val="4"/>
        </w:numPr>
        <w:kinsoku w:val="0"/>
        <w:overflowPunct w:val="0"/>
        <w:rPr>
          <w:b/>
          <w:bCs/>
        </w:rPr>
      </w:pPr>
      <w:r>
        <w:rPr>
          <w:b/>
          <w:bCs/>
        </w:rPr>
        <w:t>Clean Duplicates</w:t>
      </w:r>
    </w:p>
    <w:p w14:paraId="79CD7883" w14:textId="46E7D82B" w:rsidR="004D6C38" w:rsidRDefault="001C07A2" w:rsidP="004D6C38">
      <w:pPr>
        <w:pStyle w:val="BodyText"/>
        <w:kinsoku w:val="0"/>
        <w:overflowPunct w:val="0"/>
        <w:rPr>
          <w:b/>
          <w:bCs/>
        </w:rPr>
      </w:pPr>
      <w:r w:rsidRPr="001C07A2">
        <w:rPr>
          <w:b/>
          <w:bCs/>
          <w:noProof/>
        </w:rPr>
        <w:drawing>
          <wp:inline distT="0" distB="0" distL="0" distR="0" wp14:anchorId="475CB347" wp14:editId="57BEA454">
            <wp:extent cx="5848350" cy="1349375"/>
            <wp:effectExtent l="0" t="0" r="0" b="3175"/>
            <wp:docPr id="83411422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14225" name="Picture 1" descr="A screen shot of a computer code&#10;&#10;Description automatically generated"/>
                    <pic:cNvPicPr/>
                  </pic:nvPicPr>
                  <pic:blipFill>
                    <a:blip r:embed="rId15"/>
                    <a:stretch>
                      <a:fillRect/>
                    </a:stretch>
                  </pic:blipFill>
                  <pic:spPr>
                    <a:xfrm>
                      <a:off x="0" y="0"/>
                      <a:ext cx="5848350" cy="1349375"/>
                    </a:xfrm>
                    <a:prstGeom prst="rect">
                      <a:avLst/>
                    </a:prstGeom>
                  </pic:spPr>
                </pic:pic>
              </a:graphicData>
            </a:graphic>
          </wp:inline>
        </w:drawing>
      </w:r>
    </w:p>
    <w:p w14:paraId="3D7DDD68" w14:textId="6DBF23F5" w:rsidR="001C07A2" w:rsidRPr="00D21596" w:rsidRDefault="001C07A2" w:rsidP="004D6C38">
      <w:pPr>
        <w:pStyle w:val="BodyText"/>
        <w:kinsoku w:val="0"/>
        <w:overflowPunct w:val="0"/>
      </w:pPr>
      <w:r w:rsidRPr="00D21596">
        <w:t xml:space="preserve">From the data review, </w:t>
      </w:r>
      <w:r w:rsidR="00D21596">
        <w:t xml:space="preserve">I observed that there were 9404 duplicate rows/resumes in the dataset. This accounts for 98.01% of the dataset. These duplicate rows do not provide additional information about the different categories and instead skews the representation of different categories in the dataset, particularly Java Developer category which has 825 duplicate rows. Hence, these duplicate rows need to be dropped. </w:t>
      </w:r>
    </w:p>
    <w:p w14:paraId="6C5D1BC7" w14:textId="77777777" w:rsidR="001C07A2" w:rsidRDefault="001C07A2" w:rsidP="004D6C38">
      <w:pPr>
        <w:pStyle w:val="BodyText"/>
        <w:kinsoku w:val="0"/>
        <w:overflowPunct w:val="0"/>
        <w:rPr>
          <w:b/>
          <w:bCs/>
        </w:rPr>
      </w:pPr>
    </w:p>
    <w:p w14:paraId="488ABD6C" w14:textId="77777777" w:rsidR="001C07A2" w:rsidRPr="006B1E6E" w:rsidRDefault="001C07A2" w:rsidP="004D6C38">
      <w:pPr>
        <w:pStyle w:val="BodyText"/>
        <w:kinsoku w:val="0"/>
        <w:overflowPunct w:val="0"/>
      </w:pPr>
    </w:p>
    <w:p w14:paraId="7A6C0085" w14:textId="02BA959A" w:rsidR="004D6C38" w:rsidRPr="006B1E6E" w:rsidRDefault="004D6C38" w:rsidP="004D6C38">
      <w:pPr>
        <w:pStyle w:val="BodyText"/>
        <w:numPr>
          <w:ilvl w:val="0"/>
          <w:numId w:val="4"/>
        </w:numPr>
        <w:kinsoku w:val="0"/>
        <w:overflowPunct w:val="0"/>
      </w:pPr>
      <w:r w:rsidRPr="006B1E6E">
        <w:t>Clean Encoding</w:t>
      </w:r>
    </w:p>
    <w:p w14:paraId="54D09F7B" w14:textId="4CCB5082" w:rsidR="004D6C38" w:rsidRPr="006B1E6E" w:rsidRDefault="004D6C38" w:rsidP="004D6C38">
      <w:pPr>
        <w:pStyle w:val="BodyText"/>
        <w:kinsoku w:val="0"/>
        <w:overflowPunct w:val="0"/>
      </w:pPr>
      <w:r w:rsidRPr="006B1E6E">
        <w:rPr>
          <w:noProof/>
        </w:rPr>
        <w:drawing>
          <wp:inline distT="0" distB="0" distL="0" distR="0" wp14:anchorId="2EDC6A29" wp14:editId="1445DDAC">
            <wp:extent cx="5848350" cy="1518285"/>
            <wp:effectExtent l="0" t="0" r="0" b="5715"/>
            <wp:docPr id="15080957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095733" name="Picture 1" descr="A screenshot of a computer program&#10;&#10;Description automatically generated"/>
                    <pic:cNvPicPr/>
                  </pic:nvPicPr>
                  <pic:blipFill>
                    <a:blip r:embed="rId16"/>
                    <a:stretch>
                      <a:fillRect/>
                    </a:stretch>
                  </pic:blipFill>
                  <pic:spPr>
                    <a:xfrm>
                      <a:off x="0" y="0"/>
                      <a:ext cx="5848350" cy="1518285"/>
                    </a:xfrm>
                    <a:prstGeom prst="rect">
                      <a:avLst/>
                    </a:prstGeom>
                  </pic:spPr>
                </pic:pic>
              </a:graphicData>
            </a:graphic>
          </wp:inline>
        </w:drawing>
      </w:r>
    </w:p>
    <w:p w14:paraId="33C43B3D" w14:textId="2E14F88B" w:rsidR="004D6C38" w:rsidRPr="006B1E6E" w:rsidRDefault="00D21596" w:rsidP="004D6C38">
      <w:pPr>
        <w:pStyle w:val="BodyText"/>
        <w:kinsoku w:val="0"/>
        <w:overflowPunct w:val="0"/>
      </w:pPr>
      <w:r w:rsidRPr="006B1E6E">
        <w:t xml:space="preserve">From the data review, I observed that there were instances whereby </w:t>
      </w:r>
      <w:proofErr w:type="spellStart"/>
      <w:r w:rsidRPr="006B1E6E">
        <w:t>non-english</w:t>
      </w:r>
      <w:proofErr w:type="spellEnd"/>
      <w:r w:rsidRPr="006B1E6E">
        <w:t xml:space="preserve"> symbols </w:t>
      </w:r>
      <w:proofErr w:type="gramStart"/>
      <w:r w:rsidRPr="006B1E6E">
        <w:t>were located in</w:t>
      </w:r>
      <w:proofErr w:type="gramEnd"/>
      <w:r w:rsidRPr="006B1E6E">
        <w:t xml:space="preserve"> the resumes. After research, these were likely due to certain documents converting from a legacy encoding method to utf8. The conversion must have been incorrect or improperly established, causing </w:t>
      </w:r>
      <w:proofErr w:type="gramStart"/>
      <w:r w:rsidRPr="006B1E6E">
        <w:t>these noise</w:t>
      </w:r>
      <w:proofErr w:type="gramEnd"/>
      <w:r w:rsidRPr="006B1E6E">
        <w:t xml:space="preserve"> to appear in resumes. They then act as potential noise that might affect the performance of the BERT model, </w:t>
      </w:r>
      <w:proofErr w:type="spellStart"/>
      <w:r w:rsidRPr="006B1E6E">
        <w:t>RoBerta</w:t>
      </w:r>
      <w:proofErr w:type="spellEnd"/>
      <w:r w:rsidRPr="006B1E6E">
        <w:t xml:space="preserve"> or GPT2. Hence, </w:t>
      </w:r>
      <w:r w:rsidR="00884121" w:rsidRPr="006B1E6E">
        <w:t xml:space="preserve">we should recover them back to their original characters in order to recover any potential semantic meaning that may have been lost when </w:t>
      </w:r>
      <w:proofErr w:type="gramStart"/>
      <w:r w:rsidR="00884121" w:rsidRPr="006B1E6E">
        <w:t>their  encoding</w:t>
      </w:r>
      <w:proofErr w:type="gramEnd"/>
      <w:r w:rsidR="00884121" w:rsidRPr="006B1E6E">
        <w:t xml:space="preserve"> was mixed up(mojibake).</w:t>
      </w:r>
    </w:p>
    <w:p w14:paraId="4ED46D33" w14:textId="77777777" w:rsidR="00E45575" w:rsidRDefault="00E45575" w:rsidP="00430E49">
      <w:pPr>
        <w:pStyle w:val="BodyText"/>
        <w:kinsoku w:val="0"/>
        <w:overflowPunct w:val="0"/>
      </w:pPr>
    </w:p>
    <w:p w14:paraId="5A12DF13" w14:textId="75B3648D" w:rsidR="001C07A2" w:rsidRDefault="001C07A2" w:rsidP="001C07A2">
      <w:pPr>
        <w:pStyle w:val="BodyText"/>
        <w:numPr>
          <w:ilvl w:val="0"/>
          <w:numId w:val="4"/>
        </w:numPr>
        <w:kinsoku w:val="0"/>
        <w:overflowPunct w:val="0"/>
      </w:pPr>
      <w:r>
        <w:t>Clean Spaces</w:t>
      </w:r>
    </w:p>
    <w:p w14:paraId="0745134A" w14:textId="1FD6BBAF" w:rsidR="001C07A2" w:rsidRDefault="001C07A2" w:rsidP="001C07A2">
      <w:pPr>
        <w:pStyle w:val="BodyText"/>
        <w:kinsoku w:val="0"/>
        <w:overflowPunct w:val="0"/>
      </w:pPr>
      <w:r w:rsidRPr="001C07A2">
        <w:rPr>
          <w:noProof/>
        </w:rPr>
        <w:drawing>
          <wp:inline distT="0" distB="0" distL="0" distR="0" wp14:anchorId="0BEAEC8A" wp14:editId="4BF4457D">
            <wp:extent cx="5848350" cy="1068070"/>
            <wp:effectExtent l="0" t="0" r="0" b="0"/>
            <wp:docPr id="1191839488"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39488" name="Picture 1" descr="A computer screen with green text&#10;&#10;Description automatically generated"/>
                    <pic:cNvPicPr/>
                  </pic:nvPicPr>
                  <pic:blipFill>
                    <a:blip r:embed="rId17"/>
                    <a:stretch>
                      <a:fillRect/>
                    </a:stretch>
                  </pic:blipFill>
                  <pic:spPr>
                    <a:xfrm>
                      <a:off x="0" y="0"/>
                      <a:ext cx="5848350" cy="1068070"/>
                    </a:xfrm>
                    <a:prstGeom prst="rect">
                      <a:avLst/>
                    </a:prstGeom>
                  </pic:spPr>
                </pic:pic>
              </a:graphicData>
            </a:graphic>
          </wp:inline>
        </w:drawing>
      </w:r>
    </w:p>
    <w:p w14:paraId="27CCCD83" w14:textId="317D3F56" w:rsidR="00884121" w:rsidRDefault="00884121" w:rsidP="001C07A2">
      <w:pPr>
        <w:pStyle w:val="BodyText"/>
        <w:kinsoku w:val="0"/>
        <w:overflowPunct w:val="0"/>
      </w:pPr>
      <w:r>
        <w:t xml:space="preserve">This was to remove the spacing and </w:t>
      </w:r>
      <w:proofErr w:type="spellStart"/>
      <w:r>
        <w:t>linebreaks</w:t>
      </w:r>
      <w:proofErr w:type="spellEnd"/>
      <w:r>
        <w:t xml:space="preserve"> in the resume. This was needed because certain resumes have long lengths of spaces between words. This may be due to pdf file reading errors. The long space between the words causes the length of the resumes to be unnecessarily longer, which may contribute to longer computation time. Hence, removing the spaces may help reduce computation time. However, this operation is already conducted by various other processing such as removing stop words and stemming. It instead acts as a fallback to give an option to remove these </w:t>
      </w:r>
      <w:r>
        <w:lastRenderedPageBreak/>
        <w:t xml:space="preserve">spacings if the other processing methods are not used. </w:t>
      </w:r>
    </w:p>
    <w:p w14:paraId="7A569389" w14:textId="7C036613" w:rsidR="001C07A2" w:rsidRDefault="001C07A2" w:rsidP="001C07A2">
      <w:pPr>
        <w:pStyle w:val="BodyText"/>
        <w:numPr>
          <w:ilvl w:val="0"/>
          <w:numId w:val="4"/>
        </w:numPr>
        <w:kinsoku w:val="0"/>
        <w:overflowPunct w:val="0"/>
      </w:pPr>
      <w:r>
        <w:t>Clean Spelling</w:t>
      </w:r>
    </w:p>
    <w:p w14:paraId="138D50DF" w14:textId="530B5531" w:rsidR="00112AD9" w:rsidRDefault="00112AD9" w:rsidP="00112AD9">
      <w:pPr>
        <w:pStyle w:val="BodyText"/>
        <w:kinsoku w:val="0"/>
        <w:overflowPunct w:val="0"/>
      </w:pPr>
      <w:r w:rsidRPr="00112AD9">
        <w:rPr>
          <w:noProof/>
        </w:rPr>
        <w:drawing>
          <wp:inline distT="0" distB="0" distL="0" distR="0" wp14:anchorId="74D0090C" wp14:editId="48578702">
            <wp:extent cx="5848350" cy="1808480"/>
            <wp:effectExtent l="0" t="0" r="0" b="1270"/>
            <wp:docPr id="138264687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46877" name="Picture 1" descr="A computer screen with text&#10;&#10;Description automatically generated"/>
                    <pic:cNvPicPr/>
                  </pic:nvPicPr>
                  <pic:blipFill>
                    <a:blip r:embed="rId18"/>
                    <a:stretch>
                      <a:fillRect/>
                    </a:stretch>
                  </pic:blipFill>
                  <pic:spPr>
                    <a:xfrm>
                      <a:off x="0" y="0"/>
                      <a:ext cx="5848350" cy="1808480"/>
                    </a:xfrm>
                    <a:prstGeom prst="rect">
                      <a:avLst/>
                    </a:prstGeom>
                  </pic:spPr>
                </pic:pic>
              </a:graphicData>
            </a:graphic>
          </wp:inline>
        </w:drawing>
      </w:r>
    </w:p>
    <w:p w14:paraId="1D233780" w14:textId="747A9D60" w:rsidR="001C07A2" w:rsidRDefault="001C07A2" w:rsidP="001C07A2">
      <w:pPr>
        <w:pStyle w:val="BodyText"/>
        <w:kinsoku w:val="0"/>
        <w:overflowPunct w:val="0"/>
      </w:pPr>
      <w:r w:rsidRPr="001C07A2">
        <w:rPr>
          <w:noProof/>
        </w:rPr>
        <w:drawing>
          <wp:inline distT="0" distB="0" distL="0" distR="0" wp14:anchorId="1EF4572D" wp14:editId="7091DF26">
            <wp:extent cx="5848350" cy="2372995"/>
            <wp:effectExtent l="0" t="0" r="0" b="8255"/>
            <wp:docPr id="5494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7185" name="Picture 1" descr="A screenshot of a computer program&#10;&#10;Description automatically generated"/>
                    <pic:cNvPicPr/>
                  </pic:nvPicPr>
                  <pic:blipFill>
                    <a:blip r:embed="rId19"/>
                    <a:stretch>
                      <a:fillRect/>
                    </a:stretch>
                  </pic:blipFill>
                  <pic:spPr>
                    <a:xfrm>
                      <a:off x="0" y="0"/>
                      <a:ext cx="5848350" cy="2372995"/>
                    </a:xfrm>
                    <a:prstGeom prst="rect">
                      <a:avLst/>
                    </a:prstGeom>
                  </pic:spPr>
                </pic:pic>
              </a:graphicData>
            </a:graphic>
          </wp:inline>
        </w:drawing>
      </w:r>
    </w:p>
    <w:p w14:paraId="495AF9E4" w14:textId="2FD864A7" w:rsidR="001C07A2" w:rsidRDefault="00884121" w:rsidP="001C07A2">
      <w:pPr>
        <w:pStyle w:val="BodyText"/>
        <w:kinsoku w:val="0"/>
        <w:overflowPunct w:val="0"/>
      </w:pPr>
      <w:r>
        <w:t>From the data review,</w:t>
      </w:r>
      <w:r w:rsidR="00112AD9">
        <w:t xml:space="preserve"> I observed that</w:t>
      </w:r>
      <w:r>
        <w:t xml:space="preserve"> there were minor spelling errors in </w:t>
      </w:r>
      <w:r w:rsidR="00112AD9">
        <w:t>certain resumes. Hence, spelling needs to be corrected in the resumes to normalize the text and ensure that they are represented correctly by the BERT model</w:t>
      </w:r>
      <w:r w:rsidR="007033A2">
        <w:t>, as well as reduce vocab size</w:t>
      </w:r>
      <w:r w:rsidR="00112AD9">
        <w:t xml:space="preserve">. A small max dictionary edit distance was used to ensure that named entities such as Sci-kit does not get changed to science and only minor spelling errors will get corrected. </w:t>
      </w:r>
    </w:p>
    <w:p w14:paraId="0109904B" w14:textId="77777777" w:rsidR="001C07A2" w:rsidRDefault="001C07A2" w:rsidP="001C07A2">
      <w:pPr>
        <w:pStyle w:val="BodyText"/>
        <w:kinsoku w:val="0"/>
        <w:overflowPunct w:val="0"/>
      </w:pPr>
    </w:p>
    <w:p w14:paraId="46D093A9" w14:textId="4AB46885" w:rsidR="001C07A2" w:rsidRDefault="001C07A2" w:rsidP="001C07A2">
      <w:pPr>
        <w:pStyle w:val="BodyText"/>
        <w:numPr>
          <w:ilvl w:val="0"/>
          <w:numId w:val="4"/>
        </w:numPr>
        <w:kinsoku w:val="0"/>
        <w:overflowPunct w:val="0"/>
      </w:pPr>
      <w:r>
        <w:t>Clean Contractions</w:t>
      </w:r>
    </w:p>
    <w:p w14:paraId="2A8ED4FF" w14:textId="3FA58342" w:rsidR="001C07A2" w:rsidRDefault="001C07A2" w:rsidP="001C07A2">
      <w:pPr>
        <w:pStyle w:val="BodyText"/>
        <w:kinsoku w:val="0"/>
        <w:overflowPunct w:val="0"/>
      </w:pPr>
      <w:r w:rsidRPr="001C07A2">
        <w:rPr>
          <w:noProof/>
        </w:rPr>
        <w:drawing>
          <wp:inline distT="0" distB="0" distL="0" distR="0" wp14:anchorId="4BA95EA1" wp14:editId="05A0D9AB">
            <wp:extent cx="5848350" cy="1893570"/>
            <wp:effectExtent l="0" t="0" r="0" b="0"/>
            <wp:docPr id="695234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4615" name="Picture 1" descr="A screenshot of a computer program&#10;&#10;Description automatically generated"/>
                    <pic:cNvPicPr/>
                  </pic:nvPicPr>
                  <pic:blipFill>
                    <a:blip r:embed="rId20"/>
                    <a:stretch>
                      <a:fillRect/>
                    </a:stretch>
                  </pic:blipFill>
                  <pic:spPr>
                    <a:xfrm>
                      <a:off x="0" y="0"/>
                      <a:ext cx="5848350" cy="1893570"/>
                    </a:xfrm>
                    <a:prstGeom prst="rect">
                      <a:avLst/>
                    </a:prstGeom>
                  </pic:spPr>
                </pic:pic>
              </a:graphicData>
            </a:graphic>
          </wp:inline>
        </w:drawing>
      </w:r>
    </w:p>
    <w:p w14:paraId="0DF98C99" w14:textId="16CA064F" w:rsidR="007033A2" w:rsidRDefault="007033A2" w:rsidP="001C07A2">
      <w:pPr>
        <w:pStyle w:val="BodyText"/>
        <w:kinsoku w:val="0"/>
        <w:overflowPunct w:val="0"/>
      </w:pPr>
      <w:r>
        <w:t xml:space="preserve">There may also exist contractions in the resumes. Contractions are just words that have been </w:t>
      </w:r>
      <w:r w:rsidR="00C07D4F">
        <w:t>combined</w:t>
      </w:r>
      <w:r>
        <w:t xml:space="preserve"> for spoken language. Hence, we may expand these contractions into individual words </w:t>
      </w:r>
      <w:r w:rsidR="00C07D4F">
        <w:t>to</w:t>
      </w:r>
      <w:r>
        <w:t xml:space="preserve"> normalize the contraction, reducing the vocab size, and ensuring that the models can represent them more accurately</w:t>
      </w:r>
      <w:r w:rsidR="00C07D4F">
        <w:t>, making the model more stable</w:t>
      </w:r>
      <w:r>
        <w:t xml:space="preserve">. </w:t>
      </w:r>
    </w:p>
    <w:p w14:paraId="5201B739" w14:textId="7E2AB211" w:rsidR="001C07A2" w:rsidRDefault="001C07A2" w:rsidP="001C07A2">
      <w:pPr>
        <w:pStyle w:val="BodyText"/>
        <w:numPr>
          <w:ilvl w:val="0"/>
          <w:numId w:val="4"/>
        </w:numPr>
        <w:kinsoku w:val="0"/>
        <w:overflowPunct w:val="0"/>
      </w:pPr>
      <w:r>
        <w:t>Clean Camel Case</w:t>
      </w:r>
    </w:p>
    <w:p w14:paraId="219B776F" w14:textId="6361A42B" w:rsidR="001C07A2" w:rsidRDefault="001C07A2" w:rsidP="001C07A2">
      <w:pPr>
        <w:pStyle w:val="BodyText"/>
        <w:kinsoku w:val="0"/>
        <w:overflowPunct w:val="0"/>
      </w:pPr>
      <w:r w:rsidRPr="001C07A2">
        <w:rPr>
          <w:noProof/>
        </w:rPr>
        <w:lastRenderedPageBreak/>
        <w:drawing>
          <wp:inline distT="0" distB="0" distL="0" distR="0" wp14:anchorId="33E3FB2F" wp14:editId="7A7D7E8F">
            <wp:extent cx="5848350" cy="1463040"/>
            <wp:effectExtent l="0" t="0" r="0" b="3810"/>
            <wp:docPr id="8435463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46366" name="Picture 1" descr="A computer screen with text&#10;&#10;Description automatically generated"/>
                    <pic:cNvPicPr/>
                  </pic:nvPicPr>
                  <pic:blipFill>
                    <a:blip r:embed="rId21"/>
                    <a:stretch>
                      <a:fillRect/>
                    </a:stretch>
                  </pic:blipFill>
                  <pic:spPr>
                    <a:xfrm>
                      <a:off x="0" y="0"/>
                      <a:ext cx="5848350" cy="1463040"/>
                    </a:xfrm>
                    <a:prstGeom prst="rect">
                      <a:avLst/>
                    </a:prstGeom>
                  </pic:spPr>
                </pic:pic>
              </a:graphicData>
            </a:graphic>
          </wp:inline>
        </w:drawing>
      </w:r>
    </w:p>
    <w:p w14:paraId="05F42FDE" w14:textId="63F67FBF" w:rsidR="007033A2" w:rsidRDefault="007033A2" w:rsidP="001C07A2">
      <w:pPr>
        <w:pStyle w:val="BodyText"/>
        <w:kinsoku w:val="0"/>
        <w:overflowPunct w:val="0"/>
      </w:pPr>
      <w:r>
        <w:t xml:space="preserve">From the data observation, I observed that sometimes the line breaks are lost when the resumes were being read. This results in the </w:t>
      </w:r>
      <w:r w:rsidR="00C07D4F">
        <w:t xml:space="preserve">a </w:t>
      </w:r>
      <w:proofErr w:type="spellStart"/>
      <w:r w:rsidR="00C07D4F">
        <w:t>capatalized</w:t>
      </w:r>
      <w:proofErr w:type="spellEnd"/>
      <w:r w:rsidR="00C07D4F">
        <w:t xml:space="preserve"> word to directly follow the word from the previous line resulting in a camelCase word form. This causes the 2 words to form a completely different non-existent word, making the semantic meaning of the 2 words to be lost. Hence, we need to expand them out.</w:t>
      </w:r>
    </w:p>
    <w:p w14:paraId="451EB46F" w14:textId="66F14C1C" w:rsidR="001C07A2" w:rsidRDefault="001C07A2" w:rsidP="001C07A2">
      <w:pPr>
        <w:pStyle w:val="BodyText"/>
        <w:numPr>
          <w:ilvl w:val="0"/>
          <w:numId w:val="4"/>
        </w:numPr>
        <w:kinsoku w:val="0"/>
        <w:overflowPunct w:val="0"/>
      </w:pPr>
      <w:r>
        <w:t>Clean Punctuations</w:t>
      </w:r>
    </w:p>
    <w:p w14:paraId="3C7F34A2" w14:textId="427D51D0" w:rsidR="001C07A2" w:rsidRDefault="001C07A2" w:rsidP="001C07A2">
      <w:pPr>
        <w:pStyle w:val="BodyText"/>
        <w:kinsoku w:val="0"/>
        <w:overflowPunct w:val="0"/>
      </w:pPr>
      <w:r w:rsidRPr="001C07A2">
        <w:rPr>
          <w:noProof/>
        </w:rPr>
        <w:drawing>
          <wp:inline distT="0" distB="0" distL="0" distR="0" wp14:anchorId="5CB883A2" wp14:editId="25D2A4A9">
            <wp:extent cx="5848350" cy="1575435"/>
            <wp:effectExtent l="0" t="0" r="0" b="5715"/>
            <wp:docPr id="66060012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00122" name="Picture 1" descr="A computer screen shot of a computer code&#10;&#10;Description automatically generated"/>
                    <pic:cNvPicPr/>
                  </pic:nvPicPr>
                  <pic:blipFill>
                    <a:blip r:embed="rId22"/>
                    <a:stretch>
                      <a:fillRect/>
                    </a:stretch>
                  </pic:blipFill>
                  <pic:spPr>
                    <a:xfrm>
                      <a:off x="0" y="0"/>
                      <a:ext cx="5848350" cy="1575435"/>
                    </a:xfrm>
                    <a:prstGeom prst="rect">
                      <a:avLst/>
                    </a:prstGeom>
                  </pic:spPr>
                </pic:pic>
              </a:graphicData>
            </a:graphic>
          </wp:inline>
        </w:drawing>
      </w:r>
    </w:p>
    <w:p w14:paraId="5FBBB171" w14:textId="7389236F" w:rsidR="00C07D4F" w:rsidRDefault="00C07D4F" w:rsidP="001C07A2">
      <w:pPr>
        <w:pStyle w:val="BodyText"/>
        <w:kinsoku w:val="0"/>
        <w:overflowPunct w:val="0"/>
      </w:pPr>
      <w:r>
        <w:t xml:space="preserve">Punctuations may </w:t>
      </w:r>
      <w:r w:rsidR="000911E2">
        <w:t>add semantic meaning that can improve the model, but it can lead to increased complexity that the model will need to learn which may reduce the performance of the model. Larger models may be able to capture semantics of punctuations. Hence, the option to remove or keep punctuation will be mostly decided by how well the BERT model will perform in fine tuning.</w:t>
      </w:r>
    </w:p>
    <w:p w14:paraId="3B22B637" w14:textId="70DF6E9D" w:rsidR="001C07A2" w:rsidRDefault="001C07A2" w:rsidP="001C07A2">
      <w:pPr>
        <w:pStyle w:val="BodyText"/>
        <w:numPr>
          <w:ilvl w:val="0"/>
          <w:numId w:val="4"/>
        </w:numPr>
        <w:kinsoku w:val="0"/>
        <w:overflowPunct w:val="0"/>
      </w:pPr>
      <w:r>
        <w:t xml:space="preserve">Clean </w:t>
      </w:r>
      <w:proofErr w:type="gramStart"/>
      <w:r>
        <w:t>Non-ASCII</w:t>
      </w:r>
      <w:proofErr w:type="gramEnd"/>
    </w:p>
    <w:p w14:paraId="0B0A05BA" w14:textId="2B4AD211" w:rsidR="00E45575" w:rsidRDefault="001C07A2" w:rsidP="00430E49">
      <w:pPr>
        <w:pStyle w:val="BodyText"/>
        <w:kinsoku w:val="0"/>
        <w:overflowPunct w:val="0"/>
      </w:pPr>
      <w:r w:rsidRPr="001C07A2">
        <w:rPr>
          <w:noProof/>
        </w:rPr>
        <w:drawing>
          <wp:inline distT="0" distB="0" distL="0" distR="0" wp14:anchorId="7069AB84" wp14:editId="1DC8F79C">
            <wp:extent cx="5848350" cy="1367155"/>
            <wp:effectExtent l="0" t="0" r="0" b="4445"/>
            <wp:docPr id="8837833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83310" name="Picture 1" descr="A screen shot of a computer&#10;&#10;Description automatically generated"/>
                    <pic:cNvPicPr/>
                  </pic:nvPicPr>
                  <pic:blipFill>
                    <a:blip r:embed="rId23"/>
                    <a:stretch>
                      <a:fillRect/>
                    </a:stretch>
                  </pic:blipFill>
                  <pic:spPr>
                    <a:xfrm>
                      <a:off x="0" y="0"/>
                      <a:ext cx="5848350" cy="1367155"/>
                    </a:xfrm>
                    <a:prstGeom prst="rect">
                      <a:avLst/>
                    </a:prstGeom>
                  </pic:spPr>
                </pic:pic>
              </a:graphicData>
            </a:graphic>
          </wp:inline>
        </w:drawing>
      </w:r>
    </w:p>
    <w:p w14:paraId="6AB70158" w14:textId="1A7227F0" w:rsidR="000911E2" w:rsidRDefault="000911E2" w:rsidP="00430E49">
      <w:pPr>
        <w:pStyle w:val="BodyText"/>
        <w:kinsoku w:val="0"/>
        <w:overflowPunct w:val="0"/>
      </w:pPr>
      <w:r>
        <w:t xml:space="preserve">Non-ASCII words may add to the complexity of the resumes as well or may contain information that is valuable for the </w:t>
      </w:r>
      <w:r w:rsidR="00073EF2">
        <w:t>Bert</w:t>
      </w:r>
      <w:r>
        <w:t xml:space="preserve"> model to learn, such as</w:t>
      </w:r>
      <w:r w:rsidR="00073EF2">
        <w:t xml:space="preserve"> positional information using</w:t>
      </w:r>
      <w:r>
        <w:t xml:space="preserve"> point forms. Since the non-ASCII words may cause noise or poor representations of other words, these non-ASCII words may need to be removed. </w:t>
      </w:r>
      <w:r w:rsidR="00073EF2">
        <w:t xml:space="preserve">Furthermore, removing non-ascii words can also improve the normalization of the dataset. </w:t>
      </w:r>
      <w:r>
        <w:t>However, the choice will still mostly be decided by whether the BERT model performs well with it or not.</w:t>
      </w:r>
    </w:p>
    <w:p w14:paraId="1A8A5D15" w14:textId="77777777" w:rsidR="00E45575" w:rsidRDefault="00E45575" w:rsidP="00430E49">
      <w:pPr>
        <w:pStyle w:val="BodyText"/>
        <w:kinsoku w:val="0"/>
        <w:overflowPunct w:val="0"/>
      </w:pPr>
    </w:p>
    <w:p w14:paraId="49219E0F" w14:textId="111F4170" w:rsidR="002F0EE9" w:rsidRPr="00073EF2" w:rsidRDefault="00073EF2" w:rsidP="000911E2">
      <w:pPr>
        <w:pStyle w:val="BodyText"/>
        <w:numPr>
          <w:ilvl w:val="0"/>
          <w:numId w:val="4"/>
        </w:numPr>
        <w:kinsoku w:val="0"/>
        <w:overflowPunct w:val="0"/>
      </w:pPr>
      <w:bookmarkStart w:id="0" w:name="_Hlk158196940"/>
      <w:r w:rsidRPr="00073EF2">
        <w:t xml:space="preserve">Drop stop </w:t>
      </w:r>
      <w:proofErr w:type="gramStart"/>
      <w:r w:rsidRPr="00073EF2">
        <w:t>words</w:t>
      </w:r>
      <w:proofErr w:type="gramEnd"/>
    </w:p>
    <w:p w14:paraId="5ABABAC7" w14:textId="65F72F04" w:rsidR="00073EF2" w:rsidRDefault="00073EF2" w:rsidP="00073EF2">
      <w:pPr>
        <w:pStyle w:val="BodyText"/>
        <w:kinsoku w:val="0"/>
        <w:overflowPunct w:val="0"/>
      </w:pPr>
      <w:r w:rsidRPr="00073EF2">
        <w:rPr>
          <w:noProof/>
        </w:rPr>
        <w:drawing>
          <wp:inline distT="0" distB="0" distL="0" distR="0" wp14:anchorId="56D3A922" wp14:editId="1F145183">
            <wp:extent cx="5848350" cy="1256030"/>
            <wp:effectExtent l="0" t="0" r="0" b="1270"/>
            <wp:docPr id="536115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1543" name="Picture 1" descr="A screen shot of a computer&#10;&#10;Description automatically generated"/>
                    <pic:cNvPicPr/>
                  </pic:nvPicPr>
                  <pic:blipFill>
                    <a:blip r:embed="rId24"/>
                    <a:stretch>
                      <a:fillRect/>
                    </a:stretch>
                  </pic:blipFill>
                  <pic:spPr>
                    <a:xfrm>
                      <a:off x="0" y="0"/>
                      <a:ext cx="5848350" cy="1256030"/>
                    </a:xfrm>
                    <a:prstGeom prst="rect">
                      <a:avLst/>
                    </a:prstGeom>
                  </pic:spPr>
                </pic:pic>
              </a:graphicData>
            </a:graphic>
          </wp:inline>
        </w:drawing>
      </w:r>
    </w:p>
    <w:p w14:paraId="1D401D65" w14:textId="215D4BE6" w:rsidR="00073EF2" w:rsidRDefault="00073EF2" w:rsidP="00073EF2">
      <w:pPr>
        <w:pStyle w:val="BodyText"/>
        <w:kinsoku w:val="0"/>
        <w:overflowPunct w:val="0"/>
      </w:pPr>
      <w:r>
        <w:lastRenderedPageBreak/>
        <w:t xml:space="preserve">Stop words are words that are useful for language understanding, but do not carry much useful contextual information. Furthermore, stop words may cause the dataset vocab size to be much larger as there is a wide variety of stop words. Furthermore, stop words exist in text in large quantities, which may also negatively affect the performance of the resume search as it may fill skew the </w:t>
      </w:r>
      <w:r w:rsidR="006B1E6E">
        <w:t>resume</w:t>
      </w:r>
      <w:r>
        <w:t xml:space="preserve"> vector representations. Hence, stop words will likely need to be dropped, which will likely improve performance. </w:t>
      </w:r>
    </w:p>
    <w:p w14:paraId="076296B4" w14:textId="7849F640" w:rsidR="00073EF2" w:rsidRDefault="00073EF2" w:rsidP="00073EF2">
      <w:pPr>
        <w:pStyle w:val="BodyText"/>
        <w:numPr>
          <w:ilvl w:val="0"/>
          <w:numId w:val="4"/>
        </w:numPr>
        <w:kinsoku w:val="0"/>
        <w:overflowPunct w:val="0"/>
      </w:pPr>
      <w:r>
        <w:t xml:space="preserve">Perform lower </w:t>
      </w:r>
      <w:proofErr w:type="gramStart"/>
      <w:r>
        <w:t>casing</w:t>
      </w:r>
      <w:proofErr w:type="gramEnd"/>
    </w:p>
    <w:p w14:paraId="5DBDBBDE" w14:textId="02468F68" w:rsidR="00073EF2" w:rsidRDefault="00073EF2" w:rsidP="00073EF2">
      <w:pPr>
        <w:pStyle w:val="BodyText"/>
        <w:kinsoku w:val="0"/>
        <w:overflowPunct w:val="0"/>
      </w:pPr>
      <w:r w:rsidRPr="00073EF2">
        <w:rPr>
          <w:noProof/>
        </w:rPr>
        <w:drawing>
          <wp:inline distT="0" distB="0" distL="0" distR="0" wp14:anchorId="67F8331D" wp14:editId="37CDD16E">
            <wp:extent cx="5715798" cy="1152686"/>
            <wp:effectExtent l="0" t="0" r="0" b="9525"/>
            <wp:docPr id="2323975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7524" name="Picture 1" descr="A screenshot of a computer program&#10;&#10;Description automatically generated"/>
                    <pic:cNvPicPr/>
                  </pic:nvPicPr>
                  <pic:blipFill>
                    <a:blip r:embed="rId25"/>
                    <a:stretch>
                      <a:fillRect/>
                    </a:stretch>
                  </pic:blipFill>
                  <pic:spPr>
                    <a:xfrm>
                      <a:off x="0" y="0"/>
                      <a:ext cx="5715798" cy="1152686"/>
                    </a:xfrm>
                    <a:prstGeom prst="rect">
                      <a:avLst/>
                    </a:prstGeom>
                  </pic:spPr>
                </pic:pic>
              </a:graphicData>
            </a:graphic>
          </wp:inline>
        </w:drawing>
      </w:r>
    </w:p>
    <w:p w14:paraId="31697D96" w14:textId="77777777" w:rsidR="00073EF2" w:rsidRDefault="00073EF2" w:rsidP="00073EF2">
      <w:pPr>
        <w:pStyle w:val="BodyText"/>
        <w:kinsoku w:val="0"/>
        <w:overflowPunct w:val="0"/>
      </w:pPr>
    </w:p>
    <w:p w14:paraId="260D3158" w14:textId="50136CE4" w:rsidR="00073EF2" w:rsidRDefault="00073EF2" w:rsidP="00073EF2">
      <w:pPr>
        <w:pStyle w:val="BodyText"/>
        <w:kinsoku w:val="0"/>
        <w:overflowPunct w:val="0"/>
      </w:pPr>
      <w:r>
        <w:t xml:space="preserve">Lower casing can help normalize the text to a </w:t>
      </w:r>
      <w:proofErr w:type="spellStart"/>
      <w:r>
        <w:t>non capitalized</w:t>
      </w:r>
      <w:proofErr w:type="spellEnd"/>
      <w:r>
        <w:t xml:space="preserve"> form. This can help the normalize the resumes and reduce vocab size. Furthermore, with a </w:t>
      </w:r>
      <w:proofErr w:type="gramStart"/>
      <w:r>
        <w:t>lower case</w:t>
      </w:r>
      <w:proofErr w:type="gramEnd"/>
      <w:r>
        <w:t xml:space="preserve"> resume, BERT will be more stable during training as there will be fewer variants of the same word that it will need to train to learn the similarities between capitalized and non-capitalized words. Hence, lower casing may be needed</w:t>
      </w:r>
      <w:r w:rsidR="00E415CA">
        <w:t xml:space="preserve"> to improve the performance.</w:t>
      </w:r>
    </w:p>
    <w:p w14:paraId="3E3C43E6" w14:textId="77777777" w:rsidR="00E415CA" w:rsidRDefault="00E415CA" w:rsidP="00073EF2">
      <w:pPr>
        <w:pStyle w:val="BodyText"/>
        <w:kinsoku w:val="0"/>
        <w:overflowPunct w:val="0"/>
      </w:pPr>
    </w:p>
    <w:p w14:paraId="59423A8D" w14:textId="17C58EC1" w:rsidR="00E415CA" w:rsidRDefault="00E415CA" w:rsidP="00E415CA">
      <w:pPr>
        <w:pStyle w:val="BodyText"/>
        <w:numPr>
          <w:ilvl w:val="0"/>
          <w:numId w:val="4"/>
        </w:numPr>
        <w:kinsoku w:val="0"/>
        <w:overflowPunct w:val="0"/>
      </w:pPr>
      <w:r>
        <w:t xml:space="preserve">Perform </w:t>
      </w:r>
      <w:proofErr w:type="gramStart"/>
      <w:r>
        <w:t>stemming</w:t>
      </w:r>
      <w:proofErr w:type="gramEnd"/>
    </w:p>
    <w:p w14:paraId="1C787769" w14:textId="1A0D2C97" w:rsidR="00E415CA" w:rsidRDefault="00E415CA" w:rsidP="00E415CA">
      <w:pPr>
        <w:pStyle w:val="BodyText"/>
        <w:kinsoku w:val="0"/>
        <w:overflowPunct w:val="0"/>
      </w:pPr>
      <w:r w:rsidRPr="00E415CA">
        <w:rPr>
          <w:noProof/>
        </w:rPr>
        <w:drawing>
          <wp:inline distT="0" distB="0" distL="0" distR="0" wp14:anchorId="06744FA9" wp14:editId="231484D9">
            <wp:extent cx="5848350" cy="2112645"/>
            <wp:effectExtent l="0" t="0" r="0" b="1905"/>
            <wp:docPr id="125506624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66247" name="Picture 1" descr="A screen shot of a computer program&#10;&#10;Description automatically generated"/>
                    <pic:cNvPicPr/>
                  </pic:nvPicPr>
                  <pic:blipFill>
                    <a:blip r:embed="rId26"/>
                    <a:stretch>
                      <a:fillRect/>
                    </a:stretch>
                  </pic:blipFill>
                  <pic:spPr>
                    <a:xfrm>
                      <a:off x="0" y="0"/>
                      <a:ext cx="5848350" cy="2112645"/>
                    </a:xfrm>
                    <a:prstGeom prst="rect">
                      <a:avLst/>
                    </a:prstGeom>
                  </pic:spPr>
                </pic:pic>
              </a:graphicData>
            </a:graphic>
          </wp:inline>
        </w:drawing>
      </w:r>
    </w:p>
    <w:p w14:paraId="159429D3" w14:textId="77777777" w:rsidR="00E415CA" w:rsidRDefault="00E415CA" w:rsidP="00073EF2">
      <w:pPr>
        <w:pStyle w:val="BodyText"/>
        <w:kinsoku w:val="0"/>
        <w:overflowPunct w:val="0"/>
      </w:pPr>
    </w:p>
    <w:p w14:paraId="7C885FFD" w14:textId="5906920A" w:rsidR="00073EF2" w:rsidRDefault="00E415CA" w:rsidP="00073EF2">
      <w:pPr>
        <w:pStyle w:val="BodyText"/>
        <w:kinsoku w:val="0"/>
        <w:overflowPunct w:val="0"/>
      </w:pPr>
      <w:r>
        <w:t xml:space="preserve">Stemming can normalize the words by cutting off letters at the end of words. However, this may lead to words that are not actual words and may lead to poorer text normalization as some words have more complex spellings. This may be able to perform well if the vocabulary of the resumes </w:t>
      </w:r>
      <w:proofErr w:type="gramStart"/>
      <w:r>
        <w:t>are</w:t>
      </w:r>
      <w:proofErr w:type="gramEnd"/>
      <w:r>
        <w:t xml:space="preserve"> simple, however that may not be the case with the long resumes which can be up to 1900 words long. Hence, stemming may not be useful. However, it will be tested in fine tuning first before it gets decided.</w:t>
      </w:r>
    </w:p>
    <w:p w14:paraId="40B15148" w14:textId="48531E4B" w:rsidR="00E415CA" w:rsidRDefault="00E415CA" w:rsidP="00E415CA">
      <w:pPr>
        <w:pStyle w:val="BodyText"/>
        <w:numPr>
          <w:ilvl w:val="0"/>
          <w:numId w:val="4"/>
        </w:numPr>
        <w:kinsoku w:val="0"/>
        <w:overflowPunct w:val="0"/>
      </w:pPr>
      <w:r>
        <w:t xml:space="preserve">Perform </w:t>
      </w:r>
      <w:proofErr w:type="gramStart"/>
      <w:r>
        <w:t>lemmatization</w:t>
      </w:r>
      <w:proofErr w:type="gramEnd"/>
    </w:p>
    <w:p w14:paraId="100776A2" w14:textId="425B5B8D" w:rsidR="00E415CA" w:rsidRDefault="00E415CA" w:rsidP="00E415CA">
      <w:pPr>
        <w:pStyle w:val="BodyText"/>
        <w:kinsoku w:val="0"/>
        <w:overflowPunct w:val="0"/>
      </w:pPr>
      <w:r>
        <w:t xml:space="preserve">Lemmatization converts words to their base forms (lemmas). This normalization method is more valuable than stemming as the words formed are actual English words. Hence, lemmatization will improve text normalization, resulting in smaller vocab sizes, stabler training and improved representation of words as they are more prevalent in the dataset, giving the </w:t>
      </w:r>
      <w:proofErr w:type="spellStart"/>
      <w:r>
        <w:t>bert</w:t>
      </w:r>
      <w:proofErr w:type="spellEnd"/>
      <w:r>
        <w:t xml:space="preserve"> model more opportunities to learn the semantic meaning of these words.</w:t>
      </w:r>
    </w:p>
    <w:p w14:paraId="6064759B" w14:textId="77777777" w:rsidR="00E415CA" w:rsidRDefault="00E415CA" w:rsidP="00E415CA">
      <w:pPr>
        <w:pStyle w:val="BodyText"/>
        <w:kinsoku w:val="0"/>
        <w:overflowPunct w:val="0"/>
      </w:pPr>
    </w:p>
    <w:p w14:paraId="491E6244" w14:textId="77777777" w:rsidR="00E415CA" w:rsidRDefault="00E415CA" w:rsidP="00E415CA">
      <w:pPr>
        <w:pStyle w:val="BodyText"/>
        <w:kinsoku w:val="0"/>
        <w:overflowPunct w:val="0"/>
      </w:pPr>
    </w:p>
    <w:p w14:paraId="532E5A4C" w14:textId="77777777" w:rsidR="00E415CA" w:rsidRDefault="00E415CA" w:rsidP="00E415CA">
      <w:pPr>
        <w:pStyle w:val="BodyText"/>
        <w:kinsoku w:val="0"/>
        <w:overflowPunct w:val="0"/>
      </w:pPr>
    </w:p>
    <w:p w14:paraId="3A5DBA1D" w14:textId="77777777" w:rsidR="00E415CA" w:rsidRPr="00073EF2" w:rsidRDefault="00E415CA" w:rsidP="00E415CA">
      <w:pPr>
        <w:pStyle w:val="BodyText"/>
        <w:kinsoku w:val="0"/>
        <w:overflowPunct w:val="0"/>
      </w:pPr>
    </w:p>
    <w:p w14:paraId="4FF515D0" w14:textId="3B52B994" w:rsidR="00C73C41" w:rsidRPr="00E415CA" w:rsidRDefault="00C73C41" w:rsidP="00E415CA">
      <w:pPr>
        <w:pStyle w:val="BodyText"/>
        <w:numPr>
          <w:ilvl w:val="0"/>
          <w:numId w:val="14"/>
        </w:numPr>
        <w:kinsoku w:val="0"/>
        <w:overflowPunct w:val="0"/>
        <w:ind w:left="567" w:hanging="567"/>
        <w:rPr>
          <w:b/>
          <w:bCs/>
        </w:rPr>
      </w:pPr>
      <w:r w:rsidRPr="0093559F">
        <w:rPr>
          <w:b/>
          <w:bCs/>
        </w:rPr>
        <w:t>BERT Training</w:t>
      </w:r>
      <w:r w:rsidR="00430E49" w:rsidRPr="0093559F">
        <w:rPr>
          <w:b/>
          <w:bCs/>
        </w:rPr>
        <w:t xml:space="preserve"> and</w:t>
      </w:r>
      <w:r w:rsidRPr="0093559F">
        <w:rPr>
          <w:b/>
          <w:bCs/>
        </w:rPr>
        <w:t xml:space="preserve"> Validation</w:t>
      </w:r>
      <w:bookmarkEnd w:id="0"/>
    </w:p>
    <w:p w14:paraId="58C308B8" w14:textId="77777777" w:rsidR="00E415CA" w:rsidRDefault="00E415CA" w:rsidP="0093559F">
      <w:pPr>
        <w:pStyle w:val="BodyText"/>
        <w:kinsoku w:val="0"/>
        <w:overflowPunct w:val="0"/>
        <w:ind w:left="567"/>
        <w:rPr>
          <w:noProof/>
        </w:rPr>
      </w:pPr>
    </w:p>
    <w:p w14:paraId="20B37A8E" w14:textId="5CF1FE12" w:rsidR="00E415CA" w:rsidRDefault="00D84B6A" w:rsidP="0093559F">
      <w:pPr>
        <w:pStyle w:val="BodyText"/>
        <w:kinsoku w:val="0"/>
        <w:overflowPunct w:val="0"/>
        <w:ind w:left="567"/>
        <w:rPr>
          <w:noProof/>
        </w:rPr>
      </w:pPr>
      <w:r w:rsidRPr="00D84B6A">
        <w:rPr>
          <w:noProof/>
        </w:rPr>
        <w:drawing>
          <wp:inline distT="0" distB="0" distL="0" distR="0" wp14:anchorId="4AACDD18" wp14:editId="688964A7">
            <wp:extent cx="5848350" cy="3212465"/>
            <wp:effectExtent l="0" t="0" r="0" b="6985"/>
            <wp:docPr id="17148264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6420" name="Picture 1" descr="A screen shot of a computer code&#10;&#10;Description automatically generated"/>
                    <pic:cNvPicPr/>
                  </pic:nvPicPr>
                  <pic:blipFill>
                    <a:blip r:embed="rId27"/>
                    <a:stretch>
                      <a:fillRect/>
                    </a:stretch>
                  </pic:blipFill>
                  <pic:spPr>
                    <a:xfrm>
                      <a:off x="0" y="0"/>
                      <a:ext cx="5848350" cy="3212465"/>
                    </a:xfrm>
                    <a:prstGeom prst="rect">
                      <a:avLst/>
                    </a:prstGeom>
                  </pic:spPr>
                </pic:pic>
              </a:graphicData>
            </a:graphic>
          </wp:inline>
        </w:drawing>
      </w:r>
    </w:p>
    <w:p w14:paraId="0852BF0F" w14:textId="20716BC9" w:rsidR="00C73C41" w:rsidRDefault="00C73C41" w:rsidP="0093559F">
      <w:pPr>
        <w:pStyle w:val="BodyText"/>
        <w:kinsoku w:val="0"/>
        <w:overflowPunct w:val="0"/>
        <w:ind w:left="567"/>
      </w:pPr>
    </w:p>
    <w:p w14:paraId="6978448A" w14:textId="2C4AF6F3" w:rsidR="00B802EC" w:rsidRDefault="00E415CA" w:rsidP="0093559F">
      <w:pPr>
        <w:pStyle w:val="BodyText"/>
        <w:kinsoku w:val="0"/>
        <w:overflowPunct w:val="0"/>
        <w:ind w:left="567"/>
      </w:pPr>
      <w:r w:rsidRPr="00E415CA">
        <w:rPr>
          <w:noProof/>
        </w:rPr>
        <w:drawing>
          <wp:inline distT="0" distB="0" distL="0" distR="0" wp14:anchorId="52F08B30" wp14:editId="5E842C25">
            <wp:extent cx="5848350" cy="5105400"/>
            <wp:effectExtent l="0" t="0" r="0" b="0"/>
            <wp:docPr id="44010598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05981" name="Picture 1" descr="A screen shot of a computer screen&#10;&#10;Description automatically generated"/>
                    <pic:cNvPicPr/>
                  </pic:nvPicPr>
                  <pic:blipFill>
                    <a:blip r:embed="rId28"/>
                    <a:stretch>
                      <a:fillRect/>
                    </a:stretch>
                  </pic:blipFill>
                  <pic:spPr>
                    <a:xfrm>
                      <a:off x="0" y="0"/>
                      <a:ext cx="5848350" cy="5105400"/>
                    </a:xfrm>
                    <a:prstGeom prst="rect">
                      <a:avLst/>
                    </a:prstGeom>
                  </pic:spPr>
                </pic:pic>
              </a:graphicData>
            </a:graphic>
          </wp:inline>
        </w:drawing>
      </w:r>
    </w:p>
    <w:p w14:paraId="01A0F6D3" w14:textId="7E9E3B66" w:rsidR="00E415CA" w:rsidRDefault="00E415CA" w:rsidP="0093559F">
      <w:pPr>
        <w:pStyle w:val="BodyText"/>
        <w:kinsoku w:val="0"/>
        <w:overflowPunct w:val="0"/>
        <w:ind w:left="567"/>
      </w:pPr>
      <w:r w:rsidRPr="00E415CA">
        <w:rPr>
          <w:noProof/>
        </w:rPr>
        <w:lastRenderedPageBreak/>
        <w:drawing>
          <wp:inline distT="0" distB="0" distL="0" distR="0" wp14:anchorId="1759B6C3" wp14:editId="21B1C768">
            <wp:extent cx="5848350" cy="5964555"/>
            <wp:effectExtent l="0" t="0" r="0" b="0"/>
            <wp:docPr id="16740292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29202" name="Picture 1" descr="A screen shot of a computer program&#10;&#10;Description automatically generated"/>
                    <pic:cNvPicPr/>
                  </pic:nvPicPr>
                  <pic:blipFill>
                    <a:blip r:embed="rId29"/>
                    <a:stretch>
                      <a:fillRect/>
                    </a:stretch>
                  </pic:blipFill>
                  <pic:spPr>
                    <a:xfrm>
                      <a:off x="0" y="0"/>
                      <a:ext cx="5848350" cy="5964555"/>
                    </a:xfrm>
                    <a:prstGeom prst="rect">
                      <a:avLst/>
                    </a:prstGeom>
                  </pic:spPr>
                </pic:pic>
              </a:graphicData>
            </a:graphic>
          </wp:inline>
        </w:drawing>
      </w:r>
    </w:p>
    <w:p w14:paraId="565CE682" w14:textId="7B3DBFAA" w:rsidR="00E415CA" w:rsidRDefault="00E415CA" w:rsidP="0093559F">
      <w:pPr>
        <w:pStyle w:val="BodyText"/>
        <w:kinsoku w:val="0"/>
        <w:overflowPunct w:val="0"/>
        <w:ind w:left="567"/>
      </w:pPr>
      <w:r w:rsidRPr="00E415CA">
        <w:rPr>
          <w:noProof/>
        </w:rPr>
        <w:drawing>
          <wp:inline distT="0" distB="0" distL="0" distR="0" wp14:anchorId="0AEEE38F" wp14:editId="1C940636">
            <wp:extent cx="5848350" cy="3227070"/>
            <wp:effectExtent l="0" t="0" r="0" b="0"/>
            <wp:docPr id="1968870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70067" name="Picture 1" descr="A screenshot of a computer program&#10;&#10;Description automatically generated"/>
                    <pic:cNvPicPr/>
                  </pic:nvPicPr>
                  <pic:blipFill>
                    <a:blip r:embed="rId30"/>
                    <a:stretch>
                      <a:fillRect/>
                    </a:stretch>
                  </pic:blipFill>
                  <pic:spPr>
                    <a:xfrm>
                      <a:off x="0" y="0"/>
                      <a:ext cx="5848350" cy="3227070"/>
                    </a:xfrm>
                    <a:prstGeom prst="rect">
                      <a:avLst/>
                    </a:prstGeom>
                  </pic:spPr>
                </pic:pic>
              </a:graphicData>
            </a:graphic>
          </wp:inline>
        </w:drawing>
      </w:r>
    </w:p>
    <w:p w14:paraId="36BADC6B" w14:textId="394C8882" w:rsidR="00136F47" w:rsidRDefault="00136F47" w:rsidP="0093559F">
      <w:pPr>
        <w:pStyle w:val="BodyText"/>
        <w:kinsoku w:val="0"/>
        <w:overflowPunct w:val="0"/>
        <w:ind w:left="567"/>
      </w:pPr>
    </w:p>
    <w:p w14:paraId="7E2E093F" w14:textId="3B386517" w:rsidR="00405407" w:rsidRDefault="00567BD0" w:rsidP="001506A0">
      <w:pPr>
        <w:pStyle w:val="BodyText"/>
        <w:kinsoku w:val="0"/>
        <w:overflowPunct w:val="0"/>
      </w:pPr>
      <w:r>
        <w:lastRenderedPageBreak/>
        <w:t xml:space="preserve">I made the Bert model into a class for training and testing. </w:t>
      </w:r>
      <w:r w:rsidR="00D838A7">
        <w:t>I have set the default parameters to be</w:t>
      </w:r>
      <w:r w:rsidR="009E280B">
        <w:t>:</w:t>
      </w:r>
    </w:p>
    <w:p w14:paraId="56710C3C" w14:textId="5EB5AD18" w:rsidR="009E280B" w:rsidRDefault="009E280B" w:rsidP="001506A0">
      <w:pPr>
        <w:pStyle w:val="BodyText"/>
        <w:kinsoku w:val="0"/>
        <w:overflowPunct w:val="0"/>
      </w:pPr>
      <w:proofErr w:type="spellStart"/>
      <w:r>
        <w:t>Max_len</w:t>
      </w:r>
      <w:proofErr w:type="spellEnd"/>
      <w:r>
        <w:t xml:space="preserve"> = 128</w:t>
      </w:r>
    </w:p>
    <w:p w14:paraId="75C0E371" w14:textId="0F13EE91" w:rsidR="009E280B" w:rsidRDefault="009E280B" w:rsidP="001506A0">
      <w:pPr>
        <w:pStyle w:val="BodyText"/>
        <w:kinsoku w:val="0"/>
        <w:overflowPunct w:val="0"/>
      </w:pPr>
      <w:proofErr w:type="spellStart"/>
      <w:r>
        <w:t>Validation_size</w:t>
      </w:r>
      <w:proofErr w:type="spellEnd"/>
      <w:r>
        <w:t>=0.2</w:t>
      </w:r>
    </w:p>
    <w:p w14:paraId="3F831016" w14:textId="7912E6CC" w:rsidR="0052788A" w:rsidRDefault="0052788A" w:rsidP="001506A0">
      <w:pPr>
        <w:pStyle w:val="BodyText"/>
        <w:kinsoku w:val="0"/>
        <w:overflowPunct w:val="0"/>
      </w:pPr>
      <w:r>
        <w:t>Batch size = 16</w:t>
      </w:r>
    </w:p>
    <w:p w14:paraId="0D77433F" w14:textId="65643755" w:rsidR="0052788A" w:rsidRDefault="0052788A" w:rsidP="001506A0">
      <w:pPr>
        <w:pStyle w:val="BodyText"/>
        <w:kinsoku w:val="0"/>
        <w:overflowPunct w:val="0"/>
      </w:pPr>
      <w:r>
        <w:t>Epochs = 50</w:t>
      </w:r>
    </w:p>
    <w:p w14:paraId="65B67B53" w14:textId="4BF42D1E" w:rsidR="0052788A" w:rsidRDefault="0052788A" w:rsidP="001506A0">
      <w:pPr>
        <w:pStyle w:val="BodyText"/>
        <w:kinsoku w:val="0"/>
        <w:overflowPunct w:val="0"/>
      </w:pPr>
      <w:r>
        <w:t>Num labels = 25 (the number of unique classes)</w:t>
      </w:r>
    </w:p>
    <w:p w14:paraId="32D15781" w14:textId="71E91F1E" w:rsidR="009E280B" w:rsidRDefault="009E280B" w:rsidP="001506A0">
      <w:pPr>
        <w:pStyle w:val="BodyText"/>
        <w:kinsoku w:val="0"/>
        <w:overflowPunct w:val="0"/>
      </w:pPr>
      <w:r>
        <w:t>Learning rate = 1.</w:t>
      </w:r>
      <w:r w:rsidR="00FB1E91">
        <w:t>5e-5</w:t>
      </w:r>
    </w:p>
    <w:p w14:paraId="32FD8614" w14:textId="500BBACE" w:rsidR="00FB1E91" w:rsidRDefault="00FB1E91" w:rsidP="001506A0">
      <w:pPr>
        <w:pStyle w:val="BodyText"/>
        <w:kinsoku w:val="0"/>
        <w:overflowPunct w:val="0"/>
      </w:pPr>
      <w:proofErr w:type="spellStart"/>
      <w:r>
        <w:t>Model_type</w:t>
      </w:r>
      <w:proofErr w:type="spellEnd"/>
      <w:r>
        <w:t xml:space="preserve"> = </w:t>
      </w:r>
      <w:proofErr w:type="spellStart"/>
      <w:r>
        <w:t>bert</w:t>
      </w:r>
      <w:proofErr w:type="spellEnd"/>
      <w:r>
        <w:t>-base-uncased</w:t>
      </w:r>
    </w:p>
    <w:p w14:paraId="411E86A8" w14:textId="3B708DF5" w:rsidR="00FB1E91" w:rsidRDefault="00FB1E91" w:rsidP="001506A0">
      <w:pPr>
        <w:pStyle w:val="BodyText"/>
        <w:kinsoku w:val="0"/>
        <w:overflowPunct w:val="0"/>
      </w:pPr>
      <w:r>
        <w:t xml:space="preserve">Bert config will be </w:t>
      </w:r>
      <w:proofErr w:type="gramStart"/>
      <w:r>
        <w:t>default</w:t>
      </w:r>
      <w:proofErr w:type="gramEnd"/>
    </w:p>
    <w:p w14:paraId="4BC74F01" w14:textId="5F536A45" w:rsidR="00FB1E91" w:rsidRDefault="00FB1E91" w:rsidP="001506A0">
      <w:pPr>
        <w:pStyle w:val="BodyText"/>
        <w:kinsoku w:val="0"/>
        <w:overflowPunct w:val="0"/>
      </w:pPr>
      <w:proofErr w:type="spellStart"/>
      <w:r>
        <w:t>Weight_decay</w:t>
      </w:r>
      <w:proofErr w:type="spellEnd"/>
      <w:r>
        <w:t xml:space="preserve"> </w:t>
      </w:r>
      <w:r w:rsidR="00F04E9B">
        <w:t xml:space="preserve">will be 0.01 and 0.0 respectively for the 2 weight </w:t>
      </w:r>
      <w:proofErr w:type="gramStart"/>
      <w:r w:rsidR="00F04E9B">
        <w:t>decays</w:t>
      </w:r>
      <w:proofErr w:type="gramEnd"/>
    </w:p>
    <w:p w14:paraId="68E0AFEA" w14:textId="77777777" w:rsidR="00F04E9B" w:rsidRDefault="00F04E9B" w:rsidP="001506A0">
      <w:pPr>
        <w:pStyle w:val="BodyText"/>
        <w:kinsoku w:val="0"/>
        <w:overflowPunct w:val="0"/>
      </w:pPr>
    </w:p>
    <w:p w14:paraId="7F3FA847" w14:textId="77777777" w:rsidR="0052788A" w:rsidRDefault="0052788A" w:rsidP="001506A0">
      <w:pPr>
        <w:pStyle w:val="BodyText"/>
        <w:kinsoku w:val="0"/>
        <w:overflowPunct w:val="0"/>
      </w:pPr>
    </w:p>
    <w:p w14:paraId="781B5B42" w14:textId="77777777" w:rsidR="00777CBE" w:rsidRDefault="0052788A" w:rsidP="001506A0">
      <w:pPr>
        <w:pStyle w:val="BodyText"/>
        <w:kinsoku w:val="0"/>
        <w:overflowPunct w:val="0"/>
      </w:pPr>
      <w:proofErr w:type="spellStart"/>
      <w:r>
        <w:t>Max_len</w:t>
      </w:r>
      <w:proofErr w:type="spellEnd"/>
      <w:r>
        <w:t xml:space="preserve"> will be default 128. This was arbitrarily defined as the starting value for what</w:t>
      </w:r>
      <w:r w:rsidR="00F61727">
        <w:t xml:space="preserve"> the length of the length of the </w:t>
      </w:r>
      <w:r w:rsidR="00EB044B">
        <w:t>input ids</w:t>
      </w:r>
      <w:r w:rsidR="00F61727">
        <w:t xml:space="preserve"> should be</w:t>
      </w:r>
      <w:r w:rsidR="00EB044B">
        <w:t xml:space="preserve"> as it gives room to increase or decrease</w:t>
      </w:r>
      <w:r w:rsidR="00777CBE">
        <w:t xml:space="preserve"> in fine tuning</w:t>
      </w:r>
      <w:r w:rsidR="00EB044B">
        <w:t>.</w:t>
      </w:r>
    </w:p>
    <w:p w14:paraId="3E16AFC0" w14:textId="77777777" w:rsidR="00777CBE" w:rsidRDefault="00777CBE" w:rsidP="001506A0">
      <w:pPr>
        <w:pStyle w:val="BodyText"/>
        <w:kinsoku w:val="0"/>
        <w:overflowPunct w:val="0"/>
      </w:pPr>
    </w:p>
    <w:p w14:paraId="50B0873D" w14:textId="42E4E6E3" w:rsidR="00F05ED0" w:rsidRDefault="00777CBE" w:rsidP="001506A0">
      <w:pPr>
        <w:pStyle w:val="BodyText"/>
        <w:kinsoku w:val="0"/>
        <w:overflowPunct w:val="0"/>
      </w:pPr>
      <w:r>
        <w:t xml:space="preserve">Validation size will </w:t>
      </w:r>
      <w:r w:rsidR="00B25E64">
        <w:t>be 0.2</w:t>
      </w:r>
      <w:r w:rsidR="008F289B">
        <w:t xml:space="preserve"> as it ensures that the validation dataset will have at least 1</w:t>
      </w:r>
      <w:r w:rsidR="00F05ED0">
        <w:t xml:space="preserve"> example in each category while also ensuring that the training dataset has more data to train the </w:t>
      </w:r>
      <w:r w:rsidR="00B25E64">
        <w:t>Bert</w:t>
      </w:r>
      <w:r w:rsidR="00F05ED0">
        <w:t xml:space="preserve"> </w:t>
      </w:r>
      <w:r w:rsidR="00B25E64">
        <w:t>model.</w:t>
      </w:r>
    </w:p>
    <w:p w14:paraId="1CC6D5BF" w14:textId="77777777" w:rsidR="000F112D" w:rsidRDefault="000F112D" w:rsidP="001506A0">
      <w:pPr>
        <w:pStyle w:val="BodyText"/>
        <w:kinsoku w:val="0"/>
        <w:overflowPunct w:val="0"/>
      </w:pPr>
    </w:p>
    <w:p w14:paraId="31F04A90" w14:textId="045D4C69" w:rsidR="0052788A" w:rsidRDefault="000F112D" w:rsidP="001506A0">
      <w:pPr>
        <w:pStyle w:val="BodyText"/>
        <w:kinsoku w:val="0"/>
        <w:overflowPunct w:val="0"/>
      </w:pPr>
      <w:r>
        <w:t xml:space="preserve">Batch size was set to be 16 as it is large enough </w:t>
      </w:r>
      <w:r w:rsidR="00BA0DA5">
        <w:t>for the model to train on</w:t>
      </w:r>
      <w:r w:rsidR="00F05ED0">
        <w:t xml:space="preserve"> </w:t>
      </w:r>
      <w:r w:rsidR="00B25E64">
        <w:t xml:space="preserve">accurately </w:t>
      </w:r>
      <w:r w:rsidR="00AD7014">
        <w:t xml:space="preserve">and produce good reduction in training loss </w:t>
      </w:r>
      <w:r w:rsidR="00B25E64">
        <w:t xml:space="preserve">while also ensuring that </w:t>
      </w:r>
      <w:r w:rsidR="00D85E51">
        <w:t>the memory of the computer does not overload.</w:t>
      </w:r>
    </w:p>
    <w:p w14:paraId="2DB496EE" w14:textId="77777777" w:rsidR="00D85E51" w:rsidRDefault="00D85E51" w:rsidP="001506A0">
      <w:pPr>
        <w:pStyle w:val="BodyText"/>
        <w:kinsoku w:val="0"/>
        <w:overflowPunct w:val="0"/>
      </w:pPr>
    </w:p>
    <w:p w14:paraId="4B1AE0B6" w14:textId="142BBCBA" w:rsidR="00D85E51" w:rsidRDefault="00D85E51" w:rsidP="001506A0">
      <w:pPr>
        <w:pStyle w:val="BodyText"/>
        <w:kinsoku w:val="0"/>
        <w:overflowPunct w:val="0"/>
      </w:pPr>
      <w:r>
        <w:t xml:space="preserve">Epochs was set to 50 as I aim to </w:t>
      </w:r>
      <w:r w:rsidR="00AD53E2">
        <w:t>observe the validation accuracy stabilise</w:t>
      </w:r>
      <w:r>
        <w:t xml:space="preserve"> and </w:t>
      </w:r>
      <w:r w:rsidR="00AD53E2">
        <w:t xml:space="preserve">observe the model </w:t>
      </w:r>
      <w:r>
        <w:t xml:space="preserve">overfit first, then by observing the stabilised accuracy of the </w:t>
      </w:r>
      <w:r w:rsidR="00EB2600">
        <w:t>model, we can get a better understanding of what parameters increase the maximum accuracy of the model, and which ones decrease it.</w:t>
      </w:r>
      <w:r w:rsidR="00AD53E2">
        <w:t xml:space="preserve"> This assumes that </w:t>
      </w:r>
      <w:r w:rsidR="00CD4D65">
        <w:t>parameters that improve the performance of the model, increases the maximum stabilised accuracy of the BERT model.</w:t>
      </w:r>
    </w:p>
    <w:p w14:paraId="651C45DF" w14:textId="77777777" w:rsidR="00CD4D65" w:rsidRDefault="00CD4D65" w:rsidP="001506A0">
      <w:pPr>
        <w:pStyle w:val="BodyText"/>
        <w:kinsoku w:val="0"/>
        <w:overflowPunct w:val="0"/>
      </w:pPr>
    </w:p>
    <w:p w14:paraId="18AFC16B" w14:textId="7B432246" w:rsidR="00CD4D65" w:rsidRDefault="00CD4D65" w:rsidP="001506A0">
      <w:pPr>
        <w:pStyle w:val="BodyText"/>
        <w:kinsoku w:val="0"/>
        <w:overflowPunct w:val="0"/>
      </w:pPr>
      <w:r>
        <w:t xml:space="preserve">Learning rate was set to 1.5e-5 as I determined that to be fast enough for </w:t>
      </w:r>
      <w:r w:rsidR="00DA5CE3">
        <w:t>convergence, while also not being</w:t>
      </w:r>
      <w:r w:rsidR="008B112B">
        <w:t xml:space="preserve"> too</w:t>
      </w:r>
      <w:r w:rsidR="00DA5CE3">
        <w:t xml:space="preserve"> large to cause the </w:t>
      </w:r>
      <w:r w:rsidR="008B112B">
        <w:t xml:space="preserve">model to converge too </w:t>
      </w:r>
      <w:proofErr w:type="gramStart"/>
      <w:r w:rsidR="008B112B">
        <w:t>early</w:t>
      </w:r>
      <w:proofErr w:type="gramEnd"/>
    </w:p>
    <w:p w14:paraId="2181BC43" w14:textId="77777777" w:rsidR="008B112B" w:rsidRDefault="008B112B" w:rsidP="001506A0">
      <w:pPr>
        <w:pStyle w:val="BodyText"/>
        <w:kinsoku w:val="0"/>
        <w:overflowPunct w:val="0"/>
      </w:pPr>
    </w:p>
    <w:p w14:paraId="31E551E5" w14:textId="60F39055" w:rsidR="008B112B" w:rsidRDefault="003034BD" w:rsidP="001506A0">
      <w:pPr>
        <w:pStyle w:val="BodyText"/>
        <w:kinsoku w:val="0"/>
        <w:overflowPunct w:val="0"/>
      </w:pPr>
      <w:r>
        <w:t xml:space="preserve">The initial model used will be </w:t>
      </w:r>
      <w:proofErr w:type="spellStart"/>
      <w:r>
        <w:t>bert</w:t>
      </w:r>
      <w:proofErr w:type="spellEnd"/>
      <w:r>
        <w:t>-base-uncased</w:t>
      </w:r>
      <w:r w:rsidR="00425930">
        <w:t xml:space="preserve"> as I believe </w:t>
      </w:r>
      <w:proofErr w:type="spellStart"/>
      <w:r w:rsidR="00425930">
        <w:t>bert</w:t>
      </w:r>
      <w:proofErr w:type="spellEnd"/>
      <w:r w:rsidR="00425930">
        <w:t xml:space="preserve">-large </w:t>
      </w:r>
      <w:proofErr w:type="gramStart"/>
      <w:r w:rsidR="00425930">
        <w:t>will</w:t>
      </w:r>
      <w:proofErr w:type="gramEnd"/>
      <w:r w:rsidR="00425930">
        <w:t xml:space="preserve"> overfit to the data very easily due to the small size of the dataset after dropping duplicates.</w:t>
      </w:r>
    </w:p>
    <w:p w14:paraId="119590A0" w14:textId="77777777" w:rsidR="00490493" w:rsidRDefault="00490493" w:rsidP="001506A0">
      <w:pPr>
        <w:pStyle w:val="BodyText"/>
        <w:kinsoku w:val="0"/>
        <w:overflowPunct w:val="0"/>
      </w:pPr>
    </w:p>
    <w:p w14:paraId="15F0AB72" w14:textId="719FE379" w:rsidR="00490493" w:rsidRDefault="00490493" w:rsidP="001506A0">
      <w:pPr>
        <w:pStyle w:val="BodyText"/>
        <w:kinsoku w:val="0"/>
        <w:overflowPunct w:val="0"/>
      </w:pPr>
      <w:r>
        <w:t xml:space="preserve">The </w:t>
      </w:r>
      <w:proofErr w:type="spellStart"/>
      <w:r>
        <w:t>bert</w:t>
      </w:r>
      <w:proofErr w:type="spellEnd"/>
      <w:r>
        <w:t xml:space="preserve"> configuration will be default and will be adjusted during fine tuning.</w:t>
      </w:r>
    </w:p>
    <w:p w14:paraId="30B1611C" w14:textId="77777777" w:rsidR="00490493" w:rsidRDefault="00490493" w:rsidP="001506A0">
      <w:pPr>
        <w:pStyle w:val="BodyText"/>
        <w:kinsoku w:val="0"/>
        <w:overflowPunct w:val="0"/>
      </w:pPr>
    </w:p>
    <w:p w14:paraId="06EBA9A3" w14:textId="78EFEA2D" w:rsidR="00490493" w:rsidRDefault="00490493" w:rsidP="001506A0">
      <w:pPr>
        <w:pStyle w:val="BodyText"/>
        <w:kinsoku w:val="0"/>
        <w:overflowPunct w:val="0"/>
      </w:pPr>
      <w:r>
        <w:t xml:space="preserve">The weight decay will be used </w:t>
      </w:r>
      <w:r w:rsidR="00432C96">
        <w:t>to</w:t>
      </w:r>
      <w:r w:rsidR="00646EB1">
        <w:t xml:space="preserve"> reduce overfitting when needed. The default values are defined arbitrarily.</w:t>
      </w:r>
    </w:p>
    <w:p w14:paraId="61B10251" w14:textId="77777777" w:rsidR="0052788A" w:rsidRDefault="0052788A" w:rsidP="001506A0">
      <w:pPr>
        <w:pStyle w:val="BodyText"/>
        <w:kinsoku w:val="0"/>
        <w:overflowPunct w:val="0"/>
      </w:pPr>
    </w:p>
    <w:p w14:paraId="4D6482DA" w14:textId="0FCECB5F" w:rsidR="00AD53E2" w:rsidRDefault="007F0D14" w:rsidP="001506A0">
      <w:pPr>
        <w:pStyle w:val="BodyText"/>
        <w:kinsoku w:val="0"/>
        <w:overflowPunct w:val="0"/>
      </w:pPr>
      <w:r>
        <w:t>These parameters will be used in my control experiment when running my first BERT model</w:t>
      </w:r>
      <w:r w:rsidR="00143619">
        <w:t xml:space="preserve"> before additional fine</w:t>
      </w:r>
      <w:r w:rsidR="009F57AB">
        <w:t xml:space="preserve"> </w:t>
      </w:r>
      <w:r w:rsidR="00143619">
        <w:t>tuning</w:t>
      </w:r>
      <w:r>
        <w:t>.</w:t>
      </w:r>
    </w:p>
    <w:p w14:paraId="436F2C44" w14:textId="77777777" w:rsidR="00A94924" w:rsidRDefault="00A94924" w:rsidP="001506A0">
      <w:pPr>
        <w:pStyle w:val="BodyText"/>
        <w:kinsoku w:val="0"/>
        <w:overflowPunct w:val="0"/>
      </w:pPr>
    </w:p>
    <w:p w14:paraId="37B9348F" w14:textId="555F2FC0" w:rsidR="00A94924" w:rsidRDefault="00A94924" w:rsidP="001506A0">
      <w:pPr>
        <w:pStyle w:val="BodyText"/>
        <w:kinsoku w:val="0"/>
        <w:overflowPunct w:val="0"/>
      </w:pPr>
      <w:r>
        <w:t xml:space="preserve">In the testing stage, </w:t>
      </w:r>
      <w:r w:rsidR="007F1B0B">
        <w:t xml:space="preserve">I added an accuracy metric to each batch to observe both MCC and accuracy during the testing of the BERT </w:t>
      </w:r>
      <w:proofErr w:type="gramStart"/>
      <w:r w:rsidR="007F1B0B">
        <w:t>model</w:t>
      </w:r>
      <w:proofErr w:type="gramEnd"/>
    </w:p>
    <w:p w14:paraId="4725C0BB" w14:textId="77777777" w:rsidR="00E45575" w:rsidRDefault="00E45575" w:rsidP="001506A0">
      <w:pPr>
        <w:pStyle w:val="BodyText"/>
        <w:kinsoku w:val="0"/>
        <w:overflowPunct w:val="0"/>
      </w:pPr>
    </w:p>
    <w:p w14:paraId="0E5F8FBE" w14:textId="77777777" w:rsidR="00430E49" w:rsidRPr="0093559F" w:rsidRDefault="00430E49" w:rsidP="002F0EE9">
      <w:pPr>
        <w:pStyle w:val="BodyText"/>
        <w:numPr>
          <w:ilvl w:val="0"/>
          <w:numId w:val="14"/>
        </w:numPr>
        <w:kinsoku w:val="0"/>
        <w:overflowPunct w:val="0"/>
        <w:ind w:left="567" w:hanging="567"/>
        <w:rPr>
          <w:b/>
          <w:bCs/>
        </w:rPr>
      </w:pPr>
      <w:bookmarkStart w:id="1" w:name="_Hlk158197984"/>
      <w:r w:rsidRPr="0093559F">
        <w:rPr>
          <w:b/>
          <w:bCs/>
        </w:rPr>
        <w:t>Resume Classification</w:t>
      </w:r>
    </w:p>
    <w:p w14:paraId="031A1C48" w14:textId="77777777" w:rsidR="00430E49" w:rsidRDefault="00430E49" w:rsidP="002F0EE9">
      <w:pPr>
        <w:pStyle w:val="BodyText"/>
        <w:kinsoku w:val="0"/>
        <w:overflowPunct w:val="0"/>
        <w:ind w:left="567"/>
      </w:pPr>
    </w:p>
    <w:p w14:paraId="0944FF15" w14:textId="4742B07A" w:rsidR="00430E49" w:rsidRDefault="0082077D" w:rsidP="0093559F">
      <w:pPr>
        <w:pStyle w:val="BodyText"/>
        <w:kinsoku w:val="0"/>
        <w:overflowPunct w:val="0"/>
        <w:ind w:left="567"/>
      </w:pPr>
      <w:r w:rsidRPr="00136F47">
        <w:rPr>
          <w:noProof/>
        </w:rPr>
        <w:lastRenderedPageBreak/>
        <w:drawing>
          <wp:inline distT="0" distB="0" distL="0" distR="0" wp14:anchorId="647919BA" wp14:editId="667533AE">
            <wp:extent cx="5848350" cy="4100830"/>
            <wp:effectExtent l="0" t="0" r="0" b="0"/>
            <wp:docPr id="11598472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4328" name="Picture 1" descr="A screen shot of a computer&#10;&#10;Description automatically generated"/>
                    <pic:cNvPicPr/>
                  </pic:nvPicPr>
                  <pic:blipFill>
                    <a:blip r:embed="rId31"/>
                    <a:stretch>
                      <a:fillRect/>
                    </a:stretch>
                  </pic:blipFill>
                  <pic:spPr>
                    <a:xfrm>
                      <a:off x="0" y="0"/>
                      <a:ext cx="5848350" cy="4100830"/>
                    </a:xfrm>
                    <a:prstGeom prst="rect">
                      <a:avLst/>
                    </a:prstGeom>
                  </pic:spPr>
                </pic:pic>
              </a:graphicData>
            </a:graphic>
          </wp:inline>
        </w:drawing>
      </w:r>
      <w:r w:rsidRPr="001D4C83">
        <w:rPr>
          <w:noProof/>
        </w:rPr>
        <w:drawing>
          <wp:inline distT="0" distB="0" distL="0" distR="0" wp14:anchorId="52D69271" wp14:editId="0CBCE793">
            <wp:extent cx="5534797" cy="1152686"/>
            <wp:effectExtent l="0" t="0" r="0" b="9525"/>
            <wp:docPr id="4911830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25228" name="Picture 1" descr="A screenshot of a computer program&#10;&#10;Description automatically generated"/>
                    <pic:cNvPicPr/>
                  </pic:nvPicPr>
                  <pic:blipFill>
                    <a:blip r:embed="rId32"/>
                    <a:stretch>
                      <a:fillRect/>
                    </a:stretch>
                  </pic:blipFill>
                  <pic:spPr>
                    <a:xfrm>
                      <a:off x="0" y="0"/>
                      <a:ext cx="5534797" cy="1152686"/>
                    </a:xfrm>
                    <a:prstGeom prst="rect">
                      <a:avLst/>
                    </a:prstGeom>
                  </pic:spPr>
                </pic:pic>
              </a:graphicData>
            </a:graphic>
          </wp:inline>
        </w:drawing>
      </w:r>
    </w:p>
    <w:p w14:paraId="36FA7763" w14:textId="21A5E484" w:rsidR="00430E49" w:rsidRDefault="0082077D" w:rsidP="0093559F">
      <w:pPr>
        <w:pStyle w:val="BodyText"/>
        <w:kinsoku w:val="0"/>
        <w:overflowPunct w:val="0"/>
        <w:ind w:left="567"/>
        <w:rPr>
          <w:noProof/>
        </w:rPr>
      </w:pPr>
      <w:r w:rsidRPr="00136F47">
        <w:rPr>
          <w:noProof/>
        </w:rPr>
        <w:drawing>
          <wp:inline distT="0" distB="0" distL="0" distR="0" wp14:anchorId="743C5040" wp14:editId="5A4930A8">
            <wp:extent cx="5848350" cy="3072130"/>
            <wp:effectExtent l="0" t="0" r="0" b="0"/>
            <wp:docPr id="64477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86694" name="Picture 1" descr="A screenshot of a computer&#10;&#10;Description automatically generated"/>
                    <pic:cNvPicPr/>
                  </pic:nvPicPr>
                  <pic:blipFill>
                    <a:blip r:embed="rId33"/>
                    <a:stretch>
                      <a:fillRect/>
                    </a:stretch>
                  </pic:blipFill>
                  <pic:spPr>
                    <a:xfrm>
                      <a:off x="0" y="0"/>
                      <a:ext cx="5848350" cy="3072130"/>
                    </a:xfrm>
                    <a:prstGeom prst="rect">
                      <a:avLst/>
                    </a:prstGeom>
                  </pic:spPr>
                </pic:pic>
              </a:graphicData>
            </a:graphic>
          </wp:inline>
        </w:drawing>
      </w:r>
    </w:p>
    <w:p w14:paraId="41C2D1A1" w14:textId="77777777" w:rsidR="00E66E0B" w:rsidRDefault="00E66E0B" w:rsidP="0093559F">
      <w:pPr>
        <w:pStyle w:val="BodyText"/>
        <w:kinsoku w:val="0"/>
        <w:overflowPunct w:val="0"/>
        <w:ind w:left="567"/>
        <w:rPr>
          <w:noProof/>
        </w:rPr>
      </w:pPr>
    </w:p>
    <w:bookmarkEnd w:id="1"/>
    <w:p w14:paraId="64A69807" w14:textId="77777777" w:rsidR="0082077D" w:rsidRDefault="0082077D" w:rsidP="0082077D">
      <w:pPr>
        <w:pStyle w:val="BodyText"/>
        <w:kinsoku w:val="0"/>
        <w:overflowPunct w:val="0"/>
        <w:ind w:left="567"/>
      </w:pPr>
      <w:r>
        <w:t xml:space="preserve">I observed that the most optimal method of training </w:t>
      </w:r>
      <w:proofErr w:type="spellStart"/>
      <w:r>
        <w:t>bert</w:t>
      </w:r>
      <w:proofErr w:type="spellEnd"/>
      <w:r>
        <w:t xml:space="preserve"> was using the parameters shown in the picture (please also refer to the code I used).</w:t>
      </w:r>
    </w:p>
    <w:p w14:paraId="66232B45" w14:textId="77777777" w:rsidR="0082077D" w:rsidRDefault="0082077D" w:rsidP="0082077D">
      <w:pPr>
        <w:pStyle w:val="BodyText"/>
        <w:kinsoku w:val="0"/>
        <w:overflowPunct w:val="0"/>
        <w:ind w:left="567"/>
      </w:pPr>
    </w:p>
    <w:p w14:paraId="6E3FD107" w14:textId="77777777" w:rsidR="0082077D" w:rsidRDefault="0082077D" w:rsidP="0082077D">
      <w:pPr>
        <w:pStyle w:val="BodyText"/>
        <w:kinsoku w:val="0"/>
        <w:overflowPunct w:val="0"/>
        <w:ind w:left="567"/>
      </w:pPr>
      <w:r>
        <w:t xml:space="preserve">Clean Encoding: I observed that clean encoding helped improve the model because the semantic meaning of the words with broken encodings were </w:t>
      </w:r>
      <w:r>
        <w:lastRenderedPageBreak/>
        <w:t xml:space="preserve">recovered. This may have helped provide BERT with additional formatting and positional information between words as points forms are fixed for example. The clean encoding function also fixed broken encoding involving certain letters such as </w:t>
      </w:r>
      <w:r w:rsidRPr="001D4C83">
        <w:t>ï</w:t>
      </w:r>
      <w:r>
        <w:t xml:space="preserve">. This may help normalize words as now the broken encoding is fixed, resulting in proper words being formed. As a result, the model was trained more stable, words are represented more effectively, and the model was able to capture more dependencies between words and characters or symbols. Hence, I believe that was why clean encoding improved the accuracy of </w:t>
      </w:r>
      <w:proofErr w:type="gramStart"/>
      <w:r>
        <w:t>Bert</w:t>
      </w:r>
      <w:proofErr w:type="gramEnd"/>
    </w:p>
    <w:p w14:paraId="2142E704" w14:textId="77777777" w:rsidR="0082077D" w:rsidRDefault="0082077D" w:rsidP="0082077D">
      <w:pPr>
        <w:pStyle w:val="BodyText"/>
        <w:kinsoku w:val="0"/>
        <w:overflowPunct w:val="0"/>
        <w:ind w:left="567"/>
      </w:pPr>
    </w:p>
    <w:p w14:paraId="1EA54678" w14:textId="77777777" w:rsidR="0082077D" w:rsidRDefault="0082077D" w:rsidP="0082077D">
      <w:pPr>
        <w:pStyle w:val="BodyText"/>
        <w:kinsoku w:val="0"/>
        <w:overflowPunct w:val="0"/>
        <w:ind w:left="567"/>
      </w:pPr>
      <w:r>
        <w:t xml:space="preserve">Clean spaces: I believe that clean spaces reduced the performance as the spacing in resumes provided semantic meaning, which now the BERT model was unable to capture. Hence, the performance was </w:t>
      </w:r>
      <w:proofErr w:type="gramStart"/>
      <w:r>
        <w:t>reduced</w:t>
      </w:r>
      <w:proofErr w:type="gramEnd"/>
    </w:p>
    <w:p w14:paraId="458D1E0B" w14:textId="77777777" w:rsidR="0082077D" w:rsidRDefault="0082077D" w:rsidP="0082077D">
      <w:pPr>
        <w:pStyle w:val="BodyText"/>
        <w:kinsoku w:val="0"/>
        <w:overflowPunct w:val="0"/>
        <w:ind w:left="567"/>
      </w:pPr>
    </w:p>
    <w:p w14:paraId="51C66B87" w14:textId="77777777" w:rsidR="0082077D" w:rsidRDefault="0082077D" w:rsidP="0082077D">
      <w:pPr>
        <w:pStyle w:val="BodyText"/>
        <w:kinsoku w:val="0"/>
        <w:overflowPunct w:val="0"/>
        <w:ind w:left="567"/>
      </w:pPr>
      <w:r>
        <w:t xml:space="preserve">Clean </w:t>
      </w:r>
      <w:proofErr w:type="gramStart"/>
      <w:r>
        <w:t>Spelling;</w:t>
      </w:r>
      <w:proofErr w:type="gramEnd"/>
      <w:r>
        <w:t xml:space="preserve"> I observed this to improve the accuracy of BERT. This was likely since the spell checker was only allowed to correct words if only 2 modifications were needed. This ensured that the resumes had corrected spelling, which normalized the words, providing a greater representation of words in the resume. </w:t>
      </w:r>
      <w:proofErr w:type="gramStart"/>
      <w:r>
        <w:t>But,</w:t>
      </w:r>
      <w:proofErr w:type="gramEnd"/>
      <w:r>
        <w:t xml:space="preserve"> it also ensured that larger corrections were not made, ensuring that named entities such as sci-kit do not get lost as much as compared to other spelling models used such as peter </w:t>
      </w:r>
      <w:proofErr w:type="spellStart"/>
      <w:r>
        <w:t>nordvigs</w:t>
      </w:r>
      <w:proofErr w:type="spellEnd"/>
      <w:r>
        <w:t xml:space="preserve"> method and </w:t>
      </w:r>
      <w:proofErr w:type="spellStart"/>
      <w:r>
        <w:t>pyspellchecker</w:t>
      </w:r>
      <w:proofErr w:type="spellEnd"/>
      <w:r>
        <w:t xml:space="preserve">. This allows for the normalization of text without the </w:t>
      </w:r>
      <w:proofErr w:type="spellStart"/>
      <w:r>
        <w:t>lost</w:t>
      </w:r>
      <w:proofErr w:type="spellEnd"/>
      <w:r>
        <w:t xml:space="preserve"> of named entities.</w:t>
      </w:r>
    </w:p>
    <w:p w14:paraId="44180A96" w14:textId="77777777" w:rsidR="0082077D" w:rsidRDefault="0082077D" w:rsidP="0082077D">
      <w:pPr>
        <w:pStyle w:val="BodyText"/>
        <w:kinsoku w:val="0"/>
        <w:overflowPunct w:val="0"/>
        <w:ind w:left="567"/>
      </w:pPr>
    </w:p>
    <w:p w14:paraId="695AEF96" w14:textId="77777777" w:rsidR="0082077D" w:rsidRDefault="0082077D" w:rsidP="0082077D">
      <w:pPr>
        <w:pStyle w:val="BodyText"/>
        <w:kinsoku w:val="0"/>
        <w:overflowPunct w:val="0"/>
        <w:ind w:left="567"/>
      </w:pPr>
      <w:r>
        <w:t xml:space="preserve">Clean Contractions: I observed this to have greatly improved the accuracy of BERT as compared to other preprocessing methods. I believe this method improved the model because it was able to expand contractions such as “it’s” to “it is”, which helped normalize the text. But in addition, it helped remove stop words as now the expanded word can now be identified removed as a stop word by the stop word process, allowing them to synergise well. </w:t>
      </w:r>
    </w:p>
    <w:p w14:paraId="60A63830" w14:textId="77777777" w:rsidR="0082077D" w:rsidRDefault="0082077D" w:rsidP="0082077D">
      <w:pPr>
        <w:pStyle w:val="BodyText"/>
        <w:kinsoku w:val="0"/>
        <w:overflowPunct w:val="0"/>
        <w:ind w:left="567"/>
      </w:pPr>
    </w:p>
    <w:p w14:paraId="63C67C73" w14:textId="77777777" w:rsidR="0082077D" w:rsidRDefault="0082077D" w:rsidP="0082077D">
      <w:pPr>
        <w:pStyle w:val="BodyText"/>
        <w:kinsoku w:val="0"/>
        <w:overflowPunct w:val="0"/>
        <w:ind w:left="567"/>
      </w:pPr>
      <w:r>
        <w:t>Clean Camel Case: I observed this to have decreased the accuracy of BERT substantially. This is likely because it also cleans out the spaces and the line breaks, resulting in the loss of the formatting information that may be crucial for the BERT model to learn. It may also be because the regular expression had unintended effects that caused the formatting or the words in the resumes to be wrongly formatted, such as making words that were supposed to be in camel case style separated. This may have caused the vocab size to increase and the text to diversify as the resulting words formed may not be actual words. Hence, it likely caused the performance of the model to decrease.</w:t>
      </w:r>
    </w:p>
    <w:p w14:paraId="50A14103" w14:textId="77777777" w:rsidR="0082077D" w:rsidRDefault="0082077D" w:rsidP="0082077D">
      <w:pPr>
        <w:pStyle w:val="BodyText"/>
        <w:kinsoku w:val="0"/>
        <w:overflowPunct w:val="0"/>
        <w:ind w:left="567"/>
      </w:pPr>
    </w:p>
    <w:p w14:paraId="5547E5E2" w14:textId="77777777" w:rsidR="0082077D" w:rsidRDefault="0082077D" w:rsidP="0082077D">
      <w:pPr>
        <w:pStyle w:val="BodyText"/>
        <w:kinsoku w:val="0"/>
        <w:overflowPunct w:val="0"/>
        <w:ind w:left="567"/>
      </w:pPr>
      <w:r>
        <w:t xml:space="preserve">Clean Punctuation: I observed this to have increased the accuracy of BERT. This was likely because the punctuation added complexity to the resumes which </w:t>
      </w:r>
      <w:proofErr w:type="spellStart"/>
      <w:r>
        <w:t>bert</w:t>
      </w:r>
      <w:proofErr w:type="spellEnd"/>
      <w:r>
        <w:t>-base was unable to capture effectively. By removing it, BERT was likely able to focus more on the words in the resumes, allowing BERT to perform better as it was able to capture the contextual information of the resumes more, instead of the punctuations.</w:t>
      </w:r>
    </w:p>
    <w:p w14:paraId="424AE81E" w14:textId="77777777" w:rsidR="0082077D" w:rsidRDefault="0082077D" w:rsidP="0082077D">
      <w:pPr>
        <w:pStyle w:val="BodyText"/>
        <w:kinsoku w:val="0"/>
        <w:overflowPunct w:val="0"/>
        <w:ind w:left="567"/>
      </w:pPr>
    </w:p>
    <w:p w14:paraId="4EB798A5" w14:textId="77777777" w:rsidR="0082077D" w:rsidRDefault="0082077D" w:rsidP="0082077D">
      <w:pPr>
        <w:pStyle w:val="BodyText"/>
        <w:kinsoku w:val="0"/>
        <w:overflowPunct w:val="0"/>
        <w:ind w:left="567"/>
      </w:pPr>
      <w:r>
        <w:t>Clean Non-ASCII: This reduced the accuracy of the BERT Model. This was likely because the non ascii words or characters held important information whether semantically or in terms of formatting and positioning. By removing them, this information was lost, which resulted in poorer performing BERT.</w:t>
      </w:r>
    </w:p>
    <w:p w14:paraId="7467D24C" w14:textId="77777777" w:rsidR="0082077D" w:rsidRDefault="0082077D" w:rsidP="0082077D">
      <w:pPr>
        <w:pStyle w:val="BodyText"/>
        <w:kinsoku w:val="0"/>
        <w:overflowPunct w:val="0"/>
        <w:ind w:left="567"/>
      </w:pPr>
    </w:p>
    <w:p w14:paraId="4DFB9E14" w14:textId="77777777" w:rsidR="0082077D" w:rsidRDefault="0082077D" w:rsidP="0082077D">
      <w:pPr>
        <w:pStyle w:val="BodyText"/>
        <w:kinsoku w:val="0"/>
        <w:overflowPunct w:val="0"/>
        <w:ind w:left="567"/>
      </w:pPr>
    </w:p>
    <w:p w14:paraId="48EC3178" w14:textId="77777777" w:rsidR="0082077D" w:rsidRDefault="0082077D" w:rsidP="0082077D">
      <w:pPr>
        <w:pStyle w:val="BodyText"/>
        <w:kinsoku w:val="0"/>
        <w:overflowPunct w:val="0"/>
        <w:ind w:left="567"/>
      </w:pPr>
      <w:r>
        <w:t xml:space="preserve">Lower Casing: This improved the model as the </w:t>
      </w:r>
      <w:proofErr w:type="spellStart"/>
      <w:r>
        <w:t>bert</w:t>
      </w:r>
      <w:proofErr w:type="spellEnd"/>
      <w:r>
        <w:t xml:space="preserve">-base-uncased was already </w:t>
      </w:r>
      <w:r>
        <w:lastRenderedPageBreak/>
        <w:t xml:space="preserve">trained on lower case words. Hence, by normalizing the words to lower case, the model was able to capture the semantic meaning of these words more easily. In addition, the text will be normalized, resulting in smaller vocab size, stable training and better representation of </w:t>
      </w:r>
      <w:proofErr w:type="gramStart"/>
      <w:r>
        <w:t>words</w:t>
      </w:r>
      <w:proofErr w:type="gramEnd"/>
    </w:p>
    <w:p w14:paraId="28329805" w14:textId="77777777" w:rsidR="0082077D" w:rsidRDefault="0082077D" w:rsidP="0082077D">
      <w:pPr>
        <w:pStyle w:val="BodyText"/>
        <w:kinsoku w:val="0"/>
        <w:overflowPunct w:val="0"/>
        <w:ind w:left="567"/>
      </w:pPr>
    </w:p>
    <w:p w14:paraId="37FEBFF9" w14:textId="77777777" w:rsidR="0082077D" w:rsidRDefault="0082077D" w:rsidP="0082077D">
      <w:pPr>
        <w:pStyle w:val="BodyText"/>
        <w:kinsoku w:val="0"/>
        <w:overflowPunct w:val="0"/>
        <w:ind w:left="567"/>
      </w:pPr>
      <w:r>
        <w:t xml:space="preserve">Dropping stop words: This improved the model as it removed words which did not add semantic meaning to the resumes. This allowed the model to focus on words which matter more in the resumes, such as topics, skills etc. This allowed the BERT model </w:t>
      </w:r>
      <w:proofErr w:type="gramStart"/>
      <w:r>
        <w:t>to  capture</w:t>
      </w:r>
      <w:proofErr w:type="gramEnd"/>
      <w:r>
        <w:t xml:space="preserve"> more semantic meaning and contextual dependencies in the resumes, which improves the performance of the </w:t>
      </w:r>
      <w:proofErr w:type="spellStart"/>
      <w:r>
        <w:t>bert</w:t>
      </w:r>
      <w:proofErr w:type="spellEnd"/>
      <w:r>
        <w:t xml:space="preserve"> model</w:t>
      </w:r>
    </w:p>
    <w:p w14:paraId="43178A39" w14:textId="77777777" w:rsidR="0082077D" w:rsidRDefault="0082077D" w:rsidP="0082077D">
      <w:pPr>
        <w:pStyle w:val="BodyText"/>
        <w:kinsoku w:val="0"/>
        <w:overflowPunct w:val="0"/>
        <w:ind w:left="567"/>
      </w:pPr>
    </w:p>
    <w:p w14:paraId="791E9395" w14:textId="77777777" w:rsidR="0082077D" w:rsidRDefault="0082077D" w:rsidP="0082077D">
      <w:pPr>
        <w:pStyle w:val="BodyText"/>
        <w:kinsoku w:val="0"/>
        <w:overflowPunct w:val="0"/>
        <w:ind w:left="567"/>
      </w:pPr>
      <w:r>
        <w:t xml:space="preserve">Stemming: This reduced the accuracy of the model as it likely diversified the vocab size instead of normalizing it. By cutting of the ends of words, the resulting words do not actually </w:t>
      </w:r>
      <w:proofErr w:type="gramStart"/>
      <w:r>
        <w:t>exist ,</w:t>
      </w:r>
      <w:proofErr w:type="gramEnd"/>
      <w:r>
        <w:t xml:space="preserve"> resulting  in diversity in the vocabulary. This is especially the case because the resumes in the dataset are verbose, with resumes that have lengths of about 1900 words. Hence, </w:t>
      </w:r>
      <w:proofErr w:type="gramStart"/>
      <w:r>
        <w:t>stemming  likely</w:t>
      </w:r>
      <w:proofErr w:type="gramEnd"/>
      <w:r>
        <w:t xml:space="preserve"> resulted in poorer text normalization and poorer representation of words. Hence, stemming reduced the accuracy of the </w:t>
      </w:r>
      <w:proofErr w:type="gramStart"/>
      <w:r>
        <w:t>model</w:t>
      </w:r>
      <w:proofErr w:type="gramEnd"/>
    </w:p>
    <w:p w14:paraId="2510A408" w14:textId="77777777" w:rsidR="0082077D" w:rsidRDefault="0082077D" w:rsidP="0082077D">
      <w:pPr>
        <w:pStyle w:val="BodyText"/>
        <w:kinsoku w:val="0"/>
        <w:overflowPunct w:val="0"/>
        <w:ind w:left="567"/>
      </w:pPr>
    </w:p>
    <w:p w14:paraId="0A7185C6" w14:textId="77777777" w:rsidR="0082077D" w:rsidRDefault="0082077D" w:rsidP="0082077D">
      <w:pPr>
        <w:pStyle w:val="BodyText"/>
        <w:kinsoku w:val="0"/>
        <w:overflowPunct w:val="0"/>
        <w:ind w:left="567"/>
      </w:pPr>
      <w:r>
        <w:t>Lemmatization. This normalized the text in the resumes by turning words into their base forms (lemmas) resulting in normalized text and allows the model to perform better on a smaller vocab size and with greater representations of words.</w:t>
      </w:r>
    </w:p>
    <w:p w14:paraId="4025BF9E" w14:textId="77777777" w:rsidR="0082077D" w:rsidRDefault="0082077D" w:rsidP="0082077D">
      <w:pPr>
        <w:pStyle w:val="BodyText"/>
        <w:kinsoku w:val="0"/>
        <w:overflowPunct w:val="0"/>
        <w:ind w:left="567"/>
      </w:pPr>
    </w:p>
    <w:p w14:paraId="0334DD34" w14:textId="77777777" w:rsidR="0082077D" w:rsidRDefault="0082077D" w:rsidP="0082077D">
      <w:pPr>
        <w:pStyle w:val="BodyText"/>
        <w:kinsoku w:val="0"/>
        <w:overflowPunct w:val="0"/>
        <w:ind w:left="567"/>
      </w:pPr>
      <w:r>
        <w:t xml:space="preserve">Bert config vocab size: Setting this value to be 4000 helped </w:t>
      </w:r>
      <w:proofErr w:type="spellStart"/>
      <w:r>
        <w:t>bert</w:t>
      </w:r>
      <w:proofErr w:type="spellEnd"/>
      <w:r>
        <w:t xml:space="preserve"> perform better on the dataset. This was likely because it helped reduce the vocab size of </w:t>
      </w:r>
      <w:proofErr w:type="spellStart"/>
      <w:r>
        <w:t>bert</w:t>
      </w:r>
      <w:proofErr w:type="spellEnd"/>
      <w:r>
        <w:t xml:space="preserve"> to only the top 4000 most frequent words in the </w:t>
      </w:r>
      <w:proofErr w:type="gramStart"/>
      <w:r>
        <w:t>resumes</w:t>
      </w:r>
      <w:proofErr w:type="gramEnd"/>
      <w:r>
        <w:t xml:space="preserve"> dataset. This likely resulted in the gibberish in the resumes, due to errors in the decryption and sending of data, to be OOV. This is useful as the BERT will then be able to focus on the semantic meaning and the contextual dependencies of the most important and prevalent words in the resumes dataset. Hence, reducing the vocab size improved the performance.</w:t>
      </w:r>
    </w:p>
    <w:p w14:paraId="1E16CE56" w14:textId="77777777" w:rsidR="0082077D" w:rsidRDefault="0082077D" w:rsidP="0082077D">
      <w:pPr>
        <w:pStyle w:val="BodyText"/>
        <w:kinsoku w:val="0"/>
        <w:overflowPunct w:val="0"/>
        <w:ind w:left="567"/>
      </w:pPr>
    </w:p>
    <w:p w14:paraId="6BF686CB" w14:textId="77777777" w:rsidR="0082077D" w:rsidRDefault="0082077D" w:rsidP="0082077D">
      <w:pPr>
        <w:pStyle w:val="BodyText"/>
        <w:kinsoku w:val="0"/>
        <w:overflowPunct w:val="0"/>
        <w:ind w:left="567"/>
      </w:pPr>
      <w:r>
        <w:t xml:space="preserve">Bert config attention heads: reducing the attention heads to 8 improved the accuracy of the model. This was likely </w:t>
      </w:r>
      <w:proofErr w:type="gramStart"/>
      <w:r>
        <w:t>due to the fact that</w:t>
      </w:r>
      <w:proofErr w:type="gramEnd"/>
      <w:r>
        <w:t xml:space="preserve"> the fewer attention heads helped prevent the </w:t>
      </w:r>
      <w:proofErr w:type="spellStart"/>
      <w:r>
        <w:t>bert</w:t>
      </w:r>
      <w:proofErr w:type="spellEnd"/>
      <w:r>
        <w:t xml:space="preserve"> model from overfitting too much. It may also be because the intricate details in the resume are not as important in identifying the category of the resume, and capturing the general details of the resume is more important instead. Hence, fewer attention head (8) is more optimal.</w:t>
      </w:r>
    </w:p>
    <w:p w14:paraId="6B9E0A83" w14:textId="77777777" w:rsidR="0082077D" w:rsidRDefault="0082077D" w:rsidP="0082077D">
      <w:pPr>
        <w:pStyle w:val="BodyText"/>
        <w:kinsoku w:val="0"/>
        <w:overflowPunct w:val="0"/>
        <w:ind w:left="567"/>
      </w:pPr>
    </w:p>
    <w:p w14:paraId="29062BAB" w14:textId="77777777" w:rsidR="0082077D" w:rsidRDefault="0082077D" w:rsidP="0082077D">
      <w:pPr>
        <w:pStyle w:val="BodyText"/>
        <w:kinsoku w:val="0"/>
        <w:overflowPunct w:val="0"/>
        <w:ind w:left="567"/>
      </w:pPr>
      <w:r>
        <w:t xml:space="preserve">Bert model type: </w:t>
      </w:r>
      <w:proofErr w:type="spellStart"/>
      <w:r>
        <w:t>bert</w:t>
      </w:r>
      <w:proofErr w:type="spellEnd"/>
      <w:r>
        <w:t xml:space="preserve">-base-uncased seems to perform the best as compared to </w:t>
      </w:r>
      <w:proofErr w:type="spellStart"/>
      <w:r>
        <w:t>bert</w:t>
      </w:r>
      <w:proofErr w:type="spellEnd"/>
      <w:r>
        <w:t xml:space="preserve">-base-cased, </w:t>
      </w:r>
      <w:proofErr w:type="spellStart"/>
      <w:r>
        <w:t>bert</w:t>
      </w:r>
      <w:proofErr w:type="spellEnd"/>
      <w:r>
        <w:t xml:space="preserve">—large-uncased and </w:t>
      </w:r>
      <w:proofErr w:type="spellStart"/>
      <w:r>
        <w:t>bert</w:t>
      </w:r>
      <w:proofErr w:type="spellEnd"/>
      <w:r>
        <w:t xml:space="preserve">-large-cased. This was likely because the capitalizations of the words in the resumes are not as important in distinguishing the category of </w:t>
      </w:r>
      <w:proofErr w:type="gramStart"/>
      <w:r>
        <w:t>different  resumes</w:t>
      </w:r>
      <w:proofErr w:type="gramEnd"/>
      <w:r>
        <w:t xml:space="preserve"> in the resumes dataset. The </w:t>
      </w:r>
      <w:proofErr w:type="spellStart"/>
      <w:r>
        <w:t>bert</w:t>
      </w:r>
      <w:proofErr w:type="spellEnd"/>
      <w:r>
        <w:t xml:space="preserve">-large, with its larger number of parameters, is likely overfitting to the small dataset of the training dataset. Hence, </w:t>
      </w:r>
      <w:proofErr w:type="spellStart"/>
      <w:r>
        <w:t>bert</w:t>
      </w:r>
      <w:proofErr w:type="spellEnd"/>
      <w:r>
        <w:t xml:space="preserve">-large was unable to train and perform well as compared to </w:t>
      </w:r>
      <w:proofErr w:type="spellStart"/>
      <w:r>
        <w:t>bert</w:t>
      </w:r>
      <w:proofErr w:type="spellEnd"/>
      <w:r>
        <w:t>-base.</w:t>
      </w:r>
    </w:p>
    <w:p w14:paraId="6CC5FE22" w14:textId="77777777" w:rsidR="0082077D" w:rsidRDefault="0082077D" w:rsidP="0082077D">
      <w:pPr>
        <w:pStyle w:val="BodyText"/>
        <w:kinsoku w:val="0"/>
        <w:overflowPunct w:val="0"/>
      </w:pPr>
    </w:p>
    <w:p w14:paraId="06BFF7F0" w14:textId="77777777" w:rsidR="00430E49" w:rsidRDefault="00430E49" w:rsidP="001506A0">
      <w:pPr>
        <w:pStyle w:val="BodyText"/>
        <w:kinsoku w:val="0"/>
        <w:overflowPunct w:val="0"/>
      </w:pPr>
    </w:p>
    <w:p w14:paraId="3F35AAA9" w14:textId="77777777" w:rsidR="008F6BE2" w:rsidRDefault="008F6BE2" w:rsidP="001506A0">
      <w:pPr>
        <w:pStyle w:val="BodyText"/>
        <w:kinsoku w:val="0"/>
        <w:overflowPunct w:val="0"/>
      </w:pPr>
    </w:p>
    <w:p w14:paraId="0EDA6972" w14:textId="77777777" w:rsidR="008F6BE2" w:rsidRDefault="008F6BE2" w:rsidP="001506A0">
      <w:pPr>
        <w:pStyle w:val="BodyText"/>
        <w:kinsoku w:val="0"/>
        <w:overflowPunct w:val="0"/>
      </w:pPr>
    </w:p>
    <w:p w14:paraId="21952B49" w14:textId="77777777" w:rsidR="008F6BE2" w:rsidRDefault="008F6BE2" w:rsidP="001506A0">
      <w:pPr>
        <w:pStyle w:val="BodyText"/>
        <w:kinsoku w:val="0"/>
        <w:overflowPunct w:val="0"/>
      </w:pPr>
    </w:p>
    <w:p w14:paraId="0BBEA0F2" w14:textId="77777777" w:rsidR="008F6BE2" w:rsidRDefault="008F6BE2" w:rsidP="001506A0">
      <w:pPr>
        <w:pStyle w:val="BodyText"/>
        <w:kinsoku w:val="0"/>
        <w:overflowPunct w:val="0"/>
      </w:pPr>
    </w:p>
    <w:p w14:paraId="16ED96E6" w14:textId="77777777" w:rsidR="008F6BE2" w:rsidRDefault="008F6BE2" w:rsidP="001506A0">
      <w:pPr>
        <w:pStyle w:val="BodyText"/>
        <w:kinsoku w:val="0"/>
        <w:overflowPunct w:val="0"/>
      </w:pPr>
    </w:p>
    <w:p w14:paraId="4D90ACF1" w14:textId="77777777" w:rsidR="008F6BE2" w:rsidRDefault="008F6BE2" w:rsidP="001506A0">
      <w:pPr>
        <w:pStyle w:val="BodyText"/>
        <w:kinsoku w:val="0"/>
        <w:overflowPunct w:val="0"/>
      </w:pPr>
    </w:p>
    <w:p w14:paraId="0D976CA3" w14:textId="77777777" w:rsidR="00E45575" w:rsidRDefault="00E45575" w:rsidP="001506A0">
      <w:pPr>
        <w:pStyle w:val="BodyText"/>
        <w:kinsoku w:val="0"/>
        <w:overflowPunct w:val="0"/>
      </w:pPr>
    </w:p>
    <w:p w14:paraId="052F5068" w14:textId="2A99CF92" w:rsidR="0093559F" w:rsidRPr="0093559F" w:rsidRDefault="00805BD5" w:rsidP="002F0EE9">
      <w:pPr>
        <w:pStyle w:val="BodyText"/>
        <w:numPr>
          <w:ilvl w:val="0"/>
          <w:numId w:val="14"/>
        </w:numPr>
        <w:ind w:left="567" w:hanging="567"/>
        <w:rPr>
          <w:b/>
          <w:bCs/>
        </w:rPr>
      </w:pPr>
      <w:r>
        <w:rPr>
          <w:b/>
          <w:bCs/>
        </w:rPr>
        <w:t xml:space="preserve">Vectorization </w:t>
      </w:r>
      <w:r w:rsidR="0093559F" w:rsidRPr="0093559F">
        <w:rPr>
          <w:b/>
          <w:bCs/>
        </w:rPr>
        <w:t xml:space="preserve"> </w:t>
      </w:r>
    </w:p>
    <w:p w14:paraId="032C5930" w14:textId="77777777" w:rsidR="0093559F" w:rsidRPr="0093559F" w:rsidRDefault="0093559F" w:rsidP="0093559F">
      <w:pPr>
        <w:pStyle w:val="BodyText"/>
        <w:rPr>
          <w:b/>
          <w:bCs/>
        </w:rPr>
      </w:pPr>
    </w:p>
    <w:p w14:paraId="05845C83" w14:textId="4171AD1E" w:rsidR="002F0EE9" w:rsidRDefault="00486FF4" w:rsidP="00395D0D">
      <w:pPr>
        <w:pStyle w:val="BodyText"/>
        <w:numPr>
          <w:ilvl w:val="0"/>
          <w:numId w:val="4"/>
        </w:numPr>
        <w:kinsoku w:val="0"/>
        <w:overflowPunct w:val="0"/>
      </w:pPr>
      <w:r>
        <w:t>TF-IDF</w:t>
      </w:r>
    </w:p>
    <w:p w14:paraId="673D7D49" w14:textId="512B86BC" w:rsidR="00486FF4" w:rsidRDefault="007408CD" w:rsidP="00486FF4">
      <w:pPr>
        <w:pStyle w:val="BodyText"/>
        <w:kinsoku w:val="0"/>
        <w:overflowPunct w:val="0"/>
      </w:pPr>
      <w:r w:rsidRPr="007408CD">
        <w:rPr>
          <w:noProof/>
        </w:rPr>
        <w:drawing>
          <wp:inline distT="0" distB="0" distL="0" distR="0" wp14:anchorId="0DDCB6E9" wp14:editId="111C94EE">
            <wp:extent cx="5848350" cy="2953385"/>
            <wp:effectExtent l="0" t="0" r="0" b="0"/>
            <wp:docPr id="19176598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59818" name="Picture 1" descr="A screen shot of a computer code&#10;&#10;Description automatically generated"/>
                    <pic:cNvPicPr/>
                  </pic:nvPicPr>
                  <pic:blipFill>
                    <a:blip r:embed="rId34"/>
                    <a:stretch>
                      <a:fillRect/>
                    </a:stretch>
                  </pic:blipFill>
                  <pic:spPr>
                    <a:xfrm>
                      <a:off x="0" y="0"/>
                      <a:ext cx="5848350" cy="2953385"/>
                    </a:xfrm>
                    <a:prstGeom prst="rect">
                      <a:avLst/>
                    </a:prstGeom>
                  </pic:spPr>
                </pic:pic>
              </a:graphicData>
            </a:graphic>
          </wp:inline>
        </w:drawing>
      </w:r>
    </w:p>
    <w:p w14:paraId="61B26BC5" w14:textId="453BF1AF" w:rsidR="002F51B3" w:rsidRDefault="008E6D64" w:rsidP="00486FF4">
      <w:pPr>
        <w:pStyle w:val="BodyText"/>
        <w:kinsoku w:val="0"/>
        <w:overflowPunct w:val="0"/>
      </w:pPr>
      <w:r w:rsidRPr="008E6D64">
        <w:rPr>
          <w:noProof/>
        </w:rPr>
        <w:drawing>
          <wp:inline distT="0" distB="0" distL="0" distR="0" wp14:anchorId="27B39819" wp14:editId="22078948">
            <wp:extent cx="5848350" cy="2575560"/>
            <wp:effectExtent l="0" t="0" r="0" b="0"/>
            <wp:docPr id="15166848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684833" name="Picture 1" descr="A screenshot of a computer&#10;&#10;Description automatically generated"/>
                    <pic:cNvPicPr/>
                  </pic:nvPicPr>
                  <pic:blipFill>
                    <a:blip r:embed="rId35"/>
                    <a:stretch>
                      <a:fillRect/>
                    </a:stretch>
                  </pic:blipFill>
                  <pic:spPr>
                    <a:xfrm>
                      <a:off x="0" y="0"/>
                      <a:ext cx="5848350" cy="2575560"/>
                    </a:xfrm>
                    <a:prstGeom prst="rect">
                      <a:avLst/>
                    </a:prstGeom>
                  </pic:spPr>
                </pic:pic>
              </a:graphicData>
            </a:graphic>
          </wp:inline>
        </w:drawing>
      </w:r>
    </w:p>
    <w:p w14:paraId="0B916147" w14:textId="02FD5F03" w:rsidR="00217545" w:rsidRDefault="00217545" w:rsidP="001506A0">
      <w:pPr>
        <w:pStyle w:val="BodyText"/>
        <w:kinsoku w:val="0"/>
        <w:overflowPunct w:val="0"/>
      </w:pPr>
    </w:p>
    <w:p w14:paraId="2807EA5B" w14:textId="0EC9EB2E" w:rsidR="00E45575" w:rsidRDefault="00217545" w:rsidP="001506A0">
      <w:pPr>
        <w:pStyle w:val="BodyText"/>
        <w:kinsoku w:val="0"/>
        <w:overflowPunct w:val="0"/>
      </w:pPr>
      <w:r>
        <w:t>TF-IDF Document vectorization was used as th</w:t>
      </w:r>
      <w:r w:rsidR="00096574">
        <w:t xml:space="preserve">ere could be a relationship between the frequencies of the words as well as the </w:t>
      </w:r>
      <w:r w:rsidR="006445CE">
        <w:t xml:space="preserve">use of rare words in the </w:t>
      </w:r>
      <w:r w:rsidR="006B1E6E">
        <w:t>resume</w:t>
      </w:r>
      <w:r w:rsidR="006445CE">
        <w:t xml:space="preserve">. </w:t>
      </w:r>
      <w:r w:rsidR="00921896">
        <w:t xml:space="preserve">By using </w:t>
      </w:r>
      <w:proofErr w:type="spellStart"/>
      <w:r w:rsidR="00921896">
        <w:t>tf-idf</w:t>
      </w:r>
      <w:proofErr w:type="spellEnd"/>
      <w:r w:rsidR="00921896">
        <w:t xml:space="preserve"> </w:t>
      </w:r>
      <w:r w:rsidR="006B1E6E">
        <w:t>document</w:t>
      </w:r>
      <w:r w:rsidR="00921896">
        <w:t xml:space="preserve"> vectors, I will </w:t>
      </w:r>
      <w:r w:rsidR="00921C86">
        <w:t>extract the top 10 most similar resumes based on th</w:t>
      </w:r>
      <w:r w:rsidR="008F6BE2">
        <w:t xml:space="preserve">is relationship. </w:t>
      </w:r>
    </w:p>
    <w:p w14:paraId="5F75544B" w14:textId="77777777" w:rsidR="00DC348F" w:rsidRDefault="00DC348F" w:rsidP="001506A0">
      <w:pPr>
        <w:pStyle w:val="BodyText"/>
        <w:kinsoku w:val="0"/>
        <w:overflowPunct w:val="0"/>
      </w:pPr>
    </w:p>
    <w:p w14:paraId="472C0C55" w14:textId="77777777" w:rsidR="00DC348F" w:rsidRDefault="00DC348F" w:rsidP="001506A0">
      <w:pPr>
        <w:pStyle w:val="BodyText"/>
        <w:kinsoku w:val="0"/>
        <w:overflowPunct w:val="0"/>
      </w:pPr>
    </w:p>
    <w:p w14:paraId="1AECC5B9" w14:textId="77777777" w:rsidR="00DC348F" w:rsidRDefault="00DC348F" w:rsidP="001506A0">
      <w:pPr>
        <w:pStyle w:val="BodyText"/>
        <w:kinsoku w:val="0"/>
        <w:overflowPunct w:val="0"/>
      </w:pPr>
    </w:p>
    <w:p w14:paraId="6929C6B9" w14:textId="77777777" w:rsidR="00DC348F" w:rsidRDefault="00DC348F" w:rsidP="001506A0">
      <w:pPr>
        <w:pStyle w:val="BodyText"/>
        <w:kinsoku w:val="0"/>
        <w:overflowPunct w:val="0"/>
      </w:pPr>
    </w:p>
    <w:p w14:paraId="229B2F65" w14:textId="77777777" w:rsidR="00DC348F" w:rsidRDefault="00DC348F" w:rsidP="001506A0">
      <w:pPr>
        <w:pStyle w:val="BodyText"/>
        <w:kinsoku w:val="0"/>
        <w:overflowPunct w:val="0"/>
      </w:pPr>
    </w:p>
    <w:p w14:paraId="66566A16" w14:textId="77777777" w:rsidR="00DC348F" w:rsidRDefault="00DC348F" w:rsidP="001506A0">
      <w:pPr>
        <w:pStyle w:val="BodyText"/>
        <w:kinsoku w:val="0"/>
        <w:overflowPunct w:val="0"/>
      </w:pPr>
    </w:p>
    <w:p w14:paraId="1269BF21" w14:textId="77777777" w:rsidR="00DC348F" w:rsidRDefault="00DC348F" w:rsidP="001506A0">
      <w:pPr>
        <w:pStyle w:val="BodyText"/>
        <w:kinsoku w:val="0"/>
        <w:overflowPunct w:val="0"/>
      </w:pPr>
    </w:p>
    <w:p w14:paraId="1A5F88C1" w14:textId="77777777" w:rsidR="00DC348F" w:rsidRDefault="00DC348F" w:rsidP="001506A0">
      <w:pPr>
        <w:pStyle w:val="BodyText"/>
        <w:kinsoku w:val="0"/>
        <w:overflowPunct w:val="0"/>
      </w:pPr>
    </w:p>
    <w:p w14:paraId="5D00A99C" w14:textId="77777777" w:rsidR="00DC348F" w:rsidRDefault="00DC348F" w:rsidP="001506A0">
      <w:pPr>
        <w:pStyle w:val="BodyText"/>
        <w:kinsoku w:val="0"/>
        <w:overflowPunct w:val="0"/>
      </w:pPr>
    </w:p>
    <w:p w14:paraId="73BE98C6" w14:textId="77777777" w:rsidR="00DC348F" w:rsidRDefault="00DC348F" w:rsidP="001506A0">
      <w:pPr>
        <w:pStyle w:val="BodyText"/>
        <w:kinsoku w:val="0"/>
        <w:overflowPunct w:val="0"/>
      </w:pPr>
    </w:p>
    <w:p w14:paraId="4B17DF35" w14:textId="77777777" w:rsidR="00DC348F" w:rsidRDefault="00DC348F" w:rsidP="001506A0">
      <w:pPr>
        <w:pStyle w:val="BodyText"/>
        <w:kinsoku w:val="0"/>
        <w:overflowPunct w:val="0"/>
      </w:pPr>
    </w:p>
    <w:p w14:paraId="7C3E561D" w14:textId="77777777" w:rsidR="00DC348F" w:rsidRDefault="00DC348F" w:rsidP="001506A0">
      <w:pPr>
        <w:pStyle w:val="BodyText"/>
        <w:kinsoku w:val="0"/>
        <w:overflowPunct w:val="0"/>
      </w:pPr>
    </w:p>
    <w:p w14:paraId="6FC68173" w14:textId="77777777" w:rsidR="008E6D64" w:rsidRDefault="008E6D64" w:rsidP="001506A0">
      <w:pPr>
        <w:pStyle w:val="BodyText"/>
        <w:kinsoku w:val="0"/>
        <w:overflowPunct w:val="0"/>
      </w:pPr>
    </w:p>
    <w:p w14:paraId="402F1FD2" w14:textId="77777777" w:rsidR="00DC348F" w:rsidRDefault="00DC348F" w:rsidP="001506A0">
      <w:pPr>
        <w:pStyle w:val="BodyText"/>
        <w:kinsoku w:val="0"/>
        <w:overflowPunct w:val="0"/>
      </w:pPr>
    </w:p>
    <w:p w14:paraId="466F2563" w14:textId="73FEB06F" w:rsidR="00430E49" w:rsidRDefault="00301B81" w:rsidP="008F6BE2">
      <w:pPr>
        <w:pStyle w:val="BodyText"/>
        <w:numPr>
          <w:ilvl w:val="0"/>
          <w:numId w:val="4"/>
        </w:numPr>
        <w:kinsoku w:val="0"/>
        <w:overflowPunct w:val="0"/>
      </w:pPr>
      <w:r>
        <w:t>Word2Vec (</w:t>
      </w:r>
      <w:r w:rsidR="00FE51EB" w:rsidRPr="00FE51EB">
        <w:t>GoogleNews-vectors-negative300.bin.gz</w:t>
      </w:r>
      <w:r>
        <w:t>)</w:t>
      </w:r>
    </w:p>
    <w:p w14:paraId="1F854107" w14:textId="09935124" w:rsidR="009D4317" w:rsidRDefault="00AC07C0" w:rsidP="009D4317">
      <w:pPr>
        <w:pStyle w:val="BodyText"/>
        <w:kinsoku w:val="0"/>
        <w:overflowPunct w:val="0"/>
      </w:pPr>
      <w:r w:rsidRPr="00AC07C0">
        <w:rPr>
          <w:noProof/>
        </w:rPr>
        <w:drawing>
          <wp:inline distT="0" distB="0" distL="0" distR="0" wp14:anchorId="739C8793" wp14:editId="66D69A7B">
            <wp:extent cx="5848350" cy="2184400"/>
            <wp:effectExtent l="0" t="0" r="0" b="6350"/>
            <wp:docPr id="1567049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049912" name="Picture 1" descr="A screen shot of a computer&#10;&#10;Description automatically generated"/>
                    <pic:cNvPicPr/>
                  </pic:nvPicPr>
                  <pic:blipFill>
                    <a:blip r:embed="rId36"/>
                    <a:stretch>
                      <a:fillRect/>
                    </a:stretch>
                  </pic:blipFill>
                  <pic:spPr>
                    <a:xfrm>
                      <a:off x="0" y="0"/>
                      <a:ext cx="5848350" cy="2184400"/>
                    </a:xfrm>
                    <a:prstGeom prst="rect">
                      <a:avLst/>
                    </a:prstGeom>
                  </pic:spPr>
                </pic:pic>
              </a:graphicData>
            </a:graphic>
          </wp:inline>
        </w:drawing>
      </w:r>
    </w:p>
    <w:p w14:paraId="7209DC21" w14:textId="65FF3901" w:rsidR="008B3215" w:rsidRDefault="000C2FD4" w:rsidP="009D4317">
      <w:pPr>
        <w:pStyle w:val="BodyText"/>
        <w:kinsoku w:val="0"/>
        <w:overflowPunct w:val="0"/>
      </w:pPr>
      <w:r w:rsidRPr="000C2FD4">
        <w:rPr>
          <w:noProof/>
        </w:rPr>
        <w:drawing>
          <wp:inline distT="0" distB="0" distL="0" distR="0" wp14:anchorId="0B3AC816" wp14:editId="10FE2B24">
            <wp:extent cx="5848350" cy="2160270"/>
            <wp:effectExtent l="0" t="0" r="0" b="0"/>
            <wp:docPr id="2018140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40184" name="Picture 1" descr="A screenshot of a computer&#10;&#10;Description automatically generated"/>
                    <pic:cNvPicPr/>
                  </pic:nvPicPr>
                  <pic:blipFill>
                    <a:blip r:embed="rId37"/>
                    <a:stretch>
                      <a:fillRect/>
                    </a:stretch>
                  </pic:blipFill>
                  <pic:spPr>
                    <a:xfrm>
                      <a:off x="0" y="0"/>
                      <a:ext cx="5848350" cy="2160270"/>
                    </a:xfrm>
                    <a:prstGeom prst="rect">
                      <a:avLst/>
                    </a:prstGeom>
                  </pic:spPr>
                </pic:pic>
              </a:graphicData>
            </a:graphic>
          </wp:inline>
        </w:drawing>
      </w:r>
    </w:p>
    <w:p w14:paraId="20223DC6" w14:textId="1FA166E0" w:rsidR="005405A1" w:rsidRDefault="005405A1" w:rsidP="009D4317">
      <w:pPr>
        <w:pStyle w:val="BodyText"/>
        <w:kinsoku w:val="0"/>
        <w:overflowPunct w:val="0"/>
      </w:pPr>
    </w:p>
    <w:p w14:paraId="4F38D741" w14:textId="704BE6BA" w:rsidR="003D05B1" w:rsidRDefault="00FE51EB" w:rsidP="00FE51EB">
      <w:pPr>
        <w:pStyle w:val="BodyText"/>
        <w:kinsoku w:val="0"/>
        <w:overflowPunct w:val="0"/>
      </w:pPr>
      <w:r>
        <w:t xml:space="preserve">Using the word2vec model I downloaded, </w:t>
      </w:r>
      <w:r w:rsidR="0014742A">
        <w:t>I will make embedding vectors for each word in each resume, then aggregate them to form a document</w:t>
      </w:r>
      <w:r w:rsidR="00DB64ED">
        <w:t>/resume</w:t>
      </w:r>
      <w:r w:rsidR="0014742A">
        <w:t xml:space="preserve"> vector for each resume.</w:t>
      </w:r>
      <w:r w:rsidR="00DB64ED">
        <w:t xml:space="preserve"> This is based on the idea that</w:t>
      </w:r>
      <w:r w:rsidR="00BC4C74">
        <w:t xml:space="preserve"> similar</w:t>
      </w:r>
      <w:r w:rsidR="00DB64ED">
        <w:t xml:space="preserve"> aggregated word vectors </w:t>
      </w:r>
      <w:r w:rsidR="009D4317">
        <w:t>are similar documents/resumes. Hence, I will explore this method using word2vec</w:t>
      </w:r>
      <w:r w:rsidR="00AC07C0">
        <w:t>.</w:t>
      </w:r>
    </w:p>
    <w:p w14:paraId="60CDF5AA" w14:textId="77777777" w:rsidR="003D05B1" w:rsidRDefault="003D05B1" w:rsidP="00FE51EB">
      <w:pPr>
        <w:pStyle w:val="BodyText"/>
        <w:kinsoku w:val="0"/>
        <w:overflowPunct w:val="0"/>
      </w:pPr>
    </w:p>
    <w:p w14:paraId="6245ADFD" w14:textId="73500AD1" w:rsidR="009D4317" w:rsidRDefault="00AC07C0" w:rsidP="00FE51EB">
      <w:pPr>
        <w:pStyle w:val="BodyText"/>
        <w:numPr>
          <w:ilvl w:val="0"/>
          <w:numId w:val="4"/>
        </w:numPr>
        <w:kinsoku w:val="0"/>
        <w:overflowPunct w:val="0"/>
      </w:pPr>
      <w:r>
        <w:t>BERT document vectors</w:t>
      </w:r>
    </w:p>
    <w:p w14:paraId="332535F9" w14:textId="78C3C911" w:rsidR="009D4317" w:rsidRDefault="003D05B1" w:rsidP="00FE51EB">
      <w:pPr>
        <w:pStyle w:val="BodyText"/>
        <w:kinsoku w:val="0"/>
        <w:overflowPunct w:val="0"/>
      </w:pPr>
      <w:r w:rsidRPr="003D05B1">
        <w:rPr>
          <w:noProof/>
        </w:rPr>
        <w:lastRenderedPageBreak/>
        <w:drawing>
          <wp:inline distT="0" distB="0" distL="0" distR="0" wp14:anchorId="0A057DE6" wp14:editId="48EF9A27">
            <wp:extent cx="5848350" cy="3461385"/>
            <wp:effectExtent l="0" t="0" r="0" b="5715"/>
            <wp:docPr id="142079892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98921" name="Picture 1" descr="A computer screen shot of a program&#10;&#10;Description automatically generated"/>
                    <pic:cNvPicPr/>
                  </pic:nvPicPr>
                  <pic:blipFill>
                    <a:blip r:embed="rId38"/>
                    <a:stretch>
                      <a:fillRect/>
                    </a:stretch>
                  </pic:blipFill>
                  <pic:spPr>
                    <a:xfrm>
                      <a:off x="0" y="0"/>
                      <a:ext cx="5848350" cy="3461385"/>
                    </a:xfrm>
                    <a:prstGeom prst="rect">
                      <a:avLst/>
                    </a:prstGeom>
                  </pic:spPr>
                </pic:pic>
              </a:graphicData>
            </a:graphic>
          </wp:inline>
        </w:drawing>
      </w:r>
    </w:p>
    <w:p w14:paraId="18D6E071" w14:textId="101EB73C" w:rsidR="009D4317" w:rsidRDefault="009D4317" w:rsidP="00FE51EB">
      <w:pPr>
        <w:pStyle w:val="BodyText"/>
        <w:kinsoku w:val="0"/>
        <w:overflowPunct w:val="0"/>
      </w:pPr>
    </w:p>
    <w:p w14:paraId="30FA2407" w14:textId="61FE2367" w:rsidR="00430E49" w:rsidRDefault="00FC7D0C" w:rsidP="001506A0">
      <w:pPr>
        <w:pStyle w:val="BodyText"/>
        <w:kinsoku w:val="0"/>
        <w:overflowPunct w:val="0"/>
      </w:pPr>
      <w:proofErr w:type="gramStart"/>
      <w:r>
        <w:t>Similar to</w:t>
      </w:r>
      <w:proofErr w:type="gramEnd"/>
      <w:r>
        <w:t xml:space="preserve"> word2vec, I will make embedding vectors for each word in each resume, then aggregate them to form a document/resume vector for each resume. This is based on the idea that similar aggregated word vectors are similar documents/resumes. Hence, I will explore this method using </w:t>
      </w:r>
      <w:proofErr w:type="spellStart"/>
      <w:r w:rsidR="00A1018A">
        <w:t>ber</w:t>
      </w:r>
      <w:r w:rsidR="00DC348F">
        <w:t>t</w:t>
      </w:r>
      <w:proofErr w:type="spellEnd"/>
      <w:r>
        <w:t>.</w:t>
      </w:r>
      <w:r w:rsidR="00DC348F">
        <w:t xml:space="preserve"> This should theoretically perform better than word2vec due to the large</w:t>
      </w:r>
      <w:r w:rsidR="008C2665">
        <w:t>r dimension of the document/resume vectors</w:t>
      </w:r>
      <w:r w:rsidR="00F43311">
        <w:t xml:space="preserve"> produced by </w:t>
      </w:r>
      <w:proofErr w:type="spellStart"/>
      <w:r w:rsidR="00F43311">
        <w:t>bert</w:t>
      </w:r>
      <w:proofErr w:type="spellEnd"/>
      <w:r w:rsidR="00F43311">
        <w:t xml:space="preserve"> (768) which is higher than word2vec</w:t>
      </w:r>
      <w:r w:rsidR="00C50FDB">
        <w:t>’s</w:t>
      </w:r>
      <w:r w:rsidR="00F43311">
        <w:t xml:space="preserve"> (300)</w:t>
      </w:r>
      <w:r w:rsidR="003354BD">
        <w:t>.</w:t>
      </w:r>
    </w:p>
    <w:p w14:paraId="096DDA6A" w14:textId="77777777" w:rsidR="00405407" w:rsidRDefault="00405407" w:rsidP="001506A0">
      <w:pPr>
        <w:pStyle w:val="BodyText"/>
        <w:kinsoku w:val="0"/>
        <w:overflowPunct w:val="0"/>
      </w:pPr>
    </w:p>
    <w:p w14:paraId="5660D8D7" w14:textId="77777777" w:rsidR="00E45575" w:rsidRDefault="00E45575" w:rsidP="001506A0">
      <w:pPr>
        <w:pStyle w:val="BodyText"/>
        <w:kinsoku w:val="0"/>
        <w:overflowPunct w:val="0"/>
      </w:pPr>
    </w:p>
    <w:p w14:paraId="06AB4176" w14:textId="1AC9C1A5" w:rsidR="00E45575" w:rsidRDefault="00E45575" w:rsidP="00D73184">
      <w:pPr>
        <w:pStyle w:val="BodyText"/>
        <w:numPr>
          <w:ilvl w:val="0"/>
          <w:numId w:val="14"/>
        </w:numPr>
        <w:kinsoku w:val="0"/>
        <w:overflowPunct w:val="0"/>
        <w:ind w:left="567" w:hanging="567"/>
        <w:rPr>
          <w:b/>
          <w:bCs/>
        </w:rPr>
      </w:pPr>
      <w:r w:rsidRPr="00E45575">
        <w:rPr>
          <w:b/>
          <w:bCs/>
        </w:rPr>
        <w:t>Resume Search</w:t>
      </w:r>
    </w:p>
    <w:p w14:paraId="53A67734" w14:textId="2F9E9AA3" w:rsidR="00D73184" w:rsidRDefault="004D4C02" w:rsidP="00D73184">
      <w:pPr>
        <w:pStyle w:val="BodyText"/>
        <w:kinsoku w:val="0"/>
        <w:overflowPunct w:val="0"/>
      </w:pPr>
      <w:r w:rsidRPr="00006EB5">
        <w:t xml:space="preserve">Please refer to my resume to know what </w:t>
      </w:r>
      <w:proofErr w:type="gramStart"/>
      <w:r w:rsidRPr="00006EB5">
        <w:t>are the contents</w:t>
      </w:r>
      <w:proofErr w:type="gramEnd"/>
      <w:r w:rsidRPr="00006EB5">
        <w:t xml:space="preserve"> of </w:t>
      </w:r>
      <w:proofErr w:type="spellStart"/>
      <w:r w:rsidRPr="00006EB5">
        <w:t>my</w:t>
      </w:r>
      <w:r w:rsidR="00535501" w:rsidRPr="00006EB5">
        <w:t>_</w:t>
      </w:r>
      <w:r w:rsidRPr="00006EB5">
        <w:t>resume</w:t>
      </w:r>
      <w:r w:rsidR="00535501" w:rsidRPr="00006EB5">
        <w:t>_text</w:t>
      </w:r>
      <w:proofErr w:type="spellEnd"/>
    </w:p>
    <w:p w14:paraId="6E9266D1" w14:textId="77777777" w:rsidR="003A1557" w:rsidRDefault="003A1557" w:rsidP="00D73184">
      <w:pPr>
        <w:pStyle w:val="BodyText"/>
        <w:kinsoku w:val="0"/>
        <w:overflowPunct w:val="0"/>
      </w:pPr>
    </w:p>
    <w:p w14:paraId="3DEEF18C" w14:textId="3E1CE711" w:rsidR="00D73184" w:rsidRDefault="00D73184" w:rsidP="00D73184">
      <w:pPr>
        <w:pStyle w:val="BodyText"/>
        <w:numPr>
          <w:ilvl w:val="0"/>
          <w:numId w:val="4"/>
        </w:numPr>
        <w:kinsoku w:val="0"/>
        <w:overflowPunct w:val="0"/>
      </w:pPr>
      <w:r>
        <w:t>TF-IDF</w:t>
      </w:r>
    </w:p>
    <w:p w14:paraId="2F27FF8E" w14:textId="77777777" w:rsidR="00D73184" w:rsidRDefault="00D73184" w:rsidP="00D73184">
      <w:pPr>
        <w:pStyle w:val="BodyText"/>
        <w:kinsoku w:val="0"/>
        <w:overflowPunct w:val="0"/>
      </w:pPr>
    </w:p>
    <w:p w14:paraId="72FAF73F" w14:textId="58367A6A" w:rsidR="00E45575" w:rsidRDefault="00924D01" w:rsidP="00924D01">
      <w:pPr>
        <w:pStyle w:val="BodyText"/>
        <w:kinsoku w:val="0"/>
        <w:overflowPunct w:val="0"/>
        <w:rPr>
          <w:noProof/>
        </w:rPr>
      </w:pPr>
      <w:r w:rsidRPr="00924D01">
        <w:rPr>
          <w:noProof/>
        </w:rPr>
        <w:drawing>
          <wp:inline distT="0" distB="0" distL="0" distR="0" wp14:anchorId="3D0311A5" wp14:editId="1DDDD899">
            <wp:extent cx="5848350" cy="2995295"/>
            <wp:effectExtent l="0" t="0" r="0" b="0"/>
            <wp:docPr id="14397368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36838" name="Picture 1" descr="A screen shot of a computer program&#10;&#10;Description automatically generated"/>
                    <pic:cNvPicPr/>
                  </pic:nvPicPr>
                  <pic:blipFill>
                    <a:blip r:embed="rId39"/>
                    <a:stretch>
                      <a:fillRect/>
                    </a:stretch>
                  </pic:blipFill>
                  <pic:spPr>
                    <a:xfrm>
                      <a:off x="0" y="0"/>
                      <a:ext cx="5848350" cy="2995295"/>
                    </a:xfrm>
                    <a:prstGeom prst="rect">
                      <a:avLst/>
                    </a:prstGeom>
                  </pic:spPr>
                </pic:pic>
              </a:graphicData>
            </a:graphic>
          </wp:inline>
        </w:drawing>
      </w:r>
    </w:p>
    <w:p w14:paraId="20EC329C" w14:textId="504942AA" w:rsidR="00E45575" w:rsidRDefault="004158B8" w:rsidP="003A1557">
      <w:pPr>
        <w:pStyle w:val="BodyText"/>
        <w:kinsoku w:val="0"/>
        <w:overflowPunct w:val="0"/>
        <w:rPr>
          <w:noProof/>
        </w:rPr>
      </w:pPr>
      <w:r w:rsidRPr="004158B8">
        <w:rPr>
          <w:noProof/>
        </w:rPr>
        <w:lastRenderedPageBreak/>
        <w:drawing>
          <wp:inline distT="0" distB="0" distL="0" distR="0" wp14:anchorId="258F613B" wp14:editId="12C7A24A">
            <wp:extent cx="5848350" cy="3694430"/>
            <wp:effectExtent l="0" t="0" r="0" b="1270"/>
            <wp:docPr id="1404313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3056" name="Picture 1" descr="A screenshot of a computer&#10;&#10;Description automatically generated"/>
                    <pic:cNvPicPr/>
                  </pic:nvPicPr>
                  <pic:blipFill>
                    <a:blip r:embed="rId40"/>
                    <a:stretch>
                      <a:fillRect/>
                    </a:stretch>
                  </pic:blipFill>
                  <pic:spPr>
                    <a:xfrm>
                      <a:off x="0" y="0"/>
                      <a:ext cx="5848350" cy="3694430"/>
                    </a:xfrm>
                    <a:prstGeom prst="rect">
                      <a:avLst/>
                    </a:prstGeom>
                  </pic:spPr>
                </pic:pic>
              </a:graphicData>
            </a:graphic>
          </wp:inline>
        </w:drawing>
      </w:r>
    </w:p>
    <w:p w14:paraId="4AFF4718" w14:textId="77777777" w:rsidR="004158B8" w:rsidRDefault="004158B8" w:rsidP="003A1557">
      <w:pPr>
        <w:pStyle w:val="BodyText"/>
        <w:kinsoku w:val="0"/>
        <w:overflowPunct w:val="0"/>
        <w:rPr>
          <w:noProof/>
        </w:rPr>
      </w:pPr>
    </w:p>
    <w:p w14:paraId="205E54EE" w14:textId="77777777" w:rsidR="00E45575" w:rsidRDefault="00E45575" w:rsidP="00E45575">
      <w:pPr>
        <w:pStyle w:val="BodyText"/>
        <w:kinsoku w:val="0"/>
        <w:overflowPunct w:val="0"/>
        <w:ind w:left="567"/>
        <w:rPr>
          <w:noProof/>
        </w:rPr>
      </w:pPr>
    </w:p>
    <w:p w14:paraId="5DECE229" w14:textId="12905EFD" w:rsidR="00E45575" w:rsidRDefault="00EB1CA6" w:rsidP="00FD0AD9">
      <w:pPr>
        <w:pStyle w:val="BodyText"/>
        <w:kinsoku w:val="0"/>
        <w:overflowPunct w:val="0"/>
        <w:rPr>
          <w:noProof/>
        </w:rPr>
      </w:pPr>
      <w:r w:rsidRPr="00EB1CA6">
        <w:rPr>
          <w:noProof/>
        </w:rPr>
        <w:drawing>
          <wp:inline distT="0" distB="0" distL="0" distR="0" wp14:anchorId="4798D775" wp14:editId="07A2C28B">
            <wp:extent cx="5848350" cy="3293745"/>
            <wp:effectExtent l="0" t="0" r="0" b="1905"/>
            <wp:docPr id="320419921" name="Picture 1" descr="A graph of a number of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19921" name="Picture 1" descr="A graph of a number of blue squares&#10;&#10;Description automatically generated with medium confidence"/>
                    <pic:cNvPicPr/>
                  </pic:nvPicPr>
                  <pic:blipFill>
                    <a:blip r:embed="rId41"/>
                    <a:stretch>
                      <a:fillRect/>
                    </a:stretch>
                  </pic:blipFill>
                  <pic:spPr>
                    <a:xfrm>
                      <a:off x="0" y="0"/>
                      <a:ext cx="5848350" cy="3293745"/>
                    </a:xfrm>
                    <a:prstGeom prst="rect">
                      <a:avLst/>
                    </a:prstGeom>
                  </pic:spPr>
                </pic:pic>
              </a:graphicData>
            </a:graphic>
          </wp:inline>
        </w:drawing>
      </w:r>
    </w:p>
    <w:p w14:paraId="6BFA3F22" w14:textId="1C95B824" w:rsidR="00C46BD8" w:rsidRDefault="00C46BD8" w:rsidP="00FD0AD9">
      <w:pPr>
        <w:pStyle w:val="BodyText"/>
        <w:kinsoku w:val="0"/>
        <w:overflowPunct w:val="0"/>
        <w:rPr>
          <w:noProof/>
        </w:rPr>
      </w:pPr>
      <w:r w:rsidRPr="00C46BD8">
        <w:rPr>
          <w:noProof/>
        </w:rPr>
        <w:t>My resume is for the job role of Product Manager (AI and Data). The job focuses on using AI and Data in the job to improve business opertaions and improve customer relationships and upsell opportunities, which was emphasised in the resume. Hence, it makes sense that the majority</w:t>
      </w:r>
      <w:r>
        <w:rPr>
          <w:noProof/>
        </w:rPr>
        <w:t>(5)</w:t>
      </w:r>
      <w:r w:rsidRPr="00C46BD8">
        <w:rPr>
          <w:noProof/>
        </w:rPr>
        <w:t xml:space="preserve"> of the top 10 most similar resumes is in data science category. ETL developer makes sense as the resume does talk about knowing how to sift through and use data advantageously for insights. However, hadoop and web designing may not be as relevant</w:t>
      </w:r>
      <w:r w:rsidR="008F44AA">
        <w:rPr>
          <w:noProof/>
        </w:rPr>
        <w:t xml:space="preserve">. Furthermore, the similarity scores of my resume to other resumes are very low, at about </w:t>
      </w:r>
      <w:r w:rsidR="002B42C4">
        <w:rPr>
          <w:noProof/>
        </w:rPr>
        <w:t>0.</w:t>
      </w:r>
      <w:r w:rsidR="00CB41BF">
        <w:rPr>
          <w:noProof/>
        </w:rPr>
        <w:t>25.</w:t>
      </w:r>
    </w:p>
    <w:p w14:paraId="598C1425" w14:textId="77777777" w:rsidR="00CA35AC" w:rsidRDefault="00CA35AC" w:rsidP="00FD0AD9">
      <w:pPr>
        <w:pStyle w:val="BodyText"/>
        <w:kinsoku w:val="0"/>
        <w:overflowPunct w:val="0"/>
        <w:rPr>
          <w:noProof/>
        </w:rPr>
      </w:pPr>
    </w:p>
    <w:p w14:paraId="522D9932" w14:textId="283AB823" w:rsidR="00CA35AC" w:rsidRDefault="00CA35AC" w:rsidP="00FD0AD9">
      <w:pPr>
        <w:pStyle w:val="BodyText"/>
        <w:kinsoku w:val="0"/>
        <w:overflowPunct w:val="0"/>
        <w:rPr>
          <w:noProof/>
        </w:rPr>
      </w:pPr>
      <w:r>
        <w:rPr>
          <w:noProof/>
        </w:rPr>
        <w:t xml:space="preserve">TF-IDF may not be as </w:t>
      </w:r>
      <w:r w:rsidR="00FC41A4">
        <w:rPr>
          <w:noProof/>
        </w:rPr>
        <w:t>usefu</w:t>
      </w:r>
      <w:r w:rsidR="00B071B6">
        <w:rPr>
          <w:noProof/>
        </w:rPr>
        <w:t>l</w:t>
      </w:r>
      <w:r w:rsidR="004F01FC">
        <w:rPr>
          <w:noProof/>
        </w:rPr>
        <w:t>. The resume</w:t>
      </w:r>
      <w:r w:rsidR="00FC41A4">
        <w:rPr>
          <w:noProof/>
        </w:rPr>
        <w:t xml:space="preserve"> similarity between the resumes</w:t>
      </w:r>
      <w:r w:rsidR="00165125">
        <w:rPr>
          <w:noProof/>
        </w:rPr>
        <w:t xml:space="preserve"> and my resume </w:t>
      </w:r>
      <w:r w:rsidR="008F294D">
        <w:rPr>
          <w:noProof/>
        </w:rPr>
        <w:t xml:space="preserve">are so low that it becomes difficult to differentiate similar documents and </w:t>
      </w:r>
      <w:r w:rsidR="008F294D">
        <w:rPr>
          <w:noProof/>
        </w:rPr>
        <w:lastRenderedPageBreak/>
        <w:t>dissimilar documents/resumes. Hence TF-IDF may not be very useful</w:t>
      </w:r>
    </w:p>
    <w:p w14:paraId="63AD2578" w14:textId="77777777" w:rsidR="00E45575" w:rsidRDefault="00E45575" w:rsidP="00E45575">
      <w:pPr>
        <w:pStyle w:val="BodyText"/>
        <w:kinsoku w:val="0"/>
        <w:overflowPunct w:val="0"/>
        <w:ind w:left="567"/>
        <w:rPr>
          <w:noProof/>
        </w:rPr>
      </w:pPr>
    </w:p>
    <w:p w14:paraId="04835FFD" w14:textId="77777777" w:rsidR="00E45575" w:rsidRDefault="00E45575" w:rsidP="00E45575">
      <w:pPr>
        <w:pStyle w:val="BodyText"/>
        <w:kinsoku w:val="0"/>
        <w:overflowPunct w:val="0"/>
        <w:ind w:left="567"/>
        <w:rPr>
          <w:noProof/>
        </w:rPr>
      </w:pPr>
    </w:p>
    <w:p w14:paraId="3F0615E5" w14:textId="77777777" w:rsidR="00E45575" w:rsidRDefault="00E45575" w:rsidP="00836E8B">
      <w:pPr>
        <w:pStyle w:val="BodyText"/>
        <w:kinsoku w:val="0"/>
        <w:overflowPunct w:val="0"/>
        <w:rPr>
          <w:noProof/>
        </w:rPr>
      </w:pPr>
    </w:p>
    <w:p w14:paraId="4EF50BF3" w14:textId="49F95C61" w:rsidR="00836E8B" w:rsidRDefault="00836E8B">
      <w:pPr>
        <w:widowControl/>
        <w:autoSpaceDE/>
        <w:autoSpaceDN/>
        <w:adjustRightInd/>
        <w:rPr>
          <w:noProof/>
          <w:sz w:val="24"/>
          <w:szCs w:val="24"/>
        </w:rPr>
      </w:pPr>
      <w:r>
        <w:rPr>
          <w:noProof/>
        </w:rPr>
        <w:br w:type="page"/>
      </w:r>
    </w:p>
    <w:p w14:paraId="6782D9BD" w14:textId="53FBDE0A" w:rsidR="00E45575" w:rsidRDefault="0061618E" w:rsidP="00221EB3">
      <w:pPr>
        <w:pStyle w:val="BodyText"/>
        <w:numPr>
          <w:ilvl w:val="0"/>
          <w:numId w:val="4"/>
        </w:numPr>
        <w:kinsoku w:val="0"/>
        <w:overflowPunct w:val="0"/>
        <w:rPr>
          <w:noProof/>
        </w:rPr>
      </w:pPr>
      <w:r>
        <w:rPr>
          <w:noProof/>
        </w:rPr>
        <w:lastRenderedPageBreak/>
        <w:t>Word2Vec</w:t>
      </w:r>
    </w:p>
    <w:p w14:paraId="15D97AA4" w14:textId="5832AFFF" w:rsidR="0061618E" w:rsidRDefault="004158B8" w:rsidP="0061618E">
      <w:pPr>
        <w:pStyle w:val="BodyText"/>
        <w:kinsoku w:val="0"/>
        <w:overflowPunct w:val="0"/>
        <w:rPr>
          <w:noProof/>
        </w:rPr>
      </w:pPr>
      <w:r w:rsidRPr="004158B8">
        <w:rPr>
          <w:noProof/>
        </w:rPr>
        <w:drawing>
          <wp:inline distT="0" distB="0" distL="0" distR="0" wp14:anchorId="2B96AECB" wp14:editId="2CEB729E">
            <wp:extent cx="5316280" cy="2082065"/>
            <wp:effectExtent l="0" t="0" r="0" b="0"/>
            <wp:docPr id="11219734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73442" name="Picture 1" descr="A screenshot of a computer&#10;&#10;Description automatically generated"/>
                    <pic:cNvPicPr/>
                  </pic:nvPicPr>
                  <pic:blipFill>
                    <a:blip r:embed="rId42"/>
                    <a:stretch>
                      <a:fillRect/>
                    </a:stretch>
                  </pic:blipFill>
                  <pic:spPr>
                    <a:xfrm>
                      <a:off x="0" y="0"/>
                      <a:ext cx="5319730" cy="2083416"/>
                    </a:xfrm>
                    <a:prstGeom prst="rect">
                      <a:avLst/>
                    </a:prstGeom>
                  </pic:spPr>
                </pic:pic>
              </a:graphicData>
            </a:graphic>
          </wp:inline>
        </w:drawing>
      </w:r>
    </w:p>
    <w:p w14:paraId="21E828EA" w14:textId="5DB51B43" w:rsidR="00E45575" w:rsidRDefault="004158B8" w:rsidP="004158B8">
      <w:pPr>
        <w:pStyle w:val="BodyText"/>
        <w:kinsoku w:val="0"/>
        <w:overflowPunct w:val="0"/>
        <w:rPr>
          <w:noProof/>
        </w:rPr>
      </w:pPr>
      <w:r w:rsidRPr="004158B8">
        <w:rPr>
          <w:noProof/>
        </w:rPr>
        <w:drawing>
          <wp:inline distT="0" distB="0" distL="0" distR="0" wp14:anchorId="07E3C265" wp14:editId="66451855">
            <wp:extent cx="5263117" cy="3243589"/>
            <wp:effectExtent l="0" t="0" r="0" b="0"/>
            <wp:docPr id="1094050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50229" name="Picture 1" descr="A screenshot of a computer&#10;&#10;Description automatically generated"/>
                    <pic:cNvPicPr/>
                  </pic:nvPicPr>
                  <pic:blipFill>
                    <a:blip r:embed="rId43"/>
                    <a:stretch>
                      <a:fillRect/>
                    </a:stretch>
                  </pic:blipFill>
                  <pic:spPr>
                    <a:xfrm>
                      <a:off x="0" y="0"/>
                      <a:ext cx="5265574" cy="3245103"/>
                    </a:xfrm>
                    <a:prstGeom prst="rect">
                      <a:avLst/>
                    </a:prstGeom>
                  </pic:spPr>
                </pic:pic>
              </a:graphicData>
            </a:graphic>
          </wp:inline>
        </w:drawing>
      </w:r>
    </w:p>
    <w:p w14:paraId="62765925" w14:textId="31C1F56B" w:rsidR="00E45575" w:rsidRDefault="008B617F" w:rsidP="008B617F">
      <w:pPr>
        <w:pStyle w:val="BodyText"/>
        <w:kinsoku w:val="0"/>
        <w:overflowPunct w:val="0"/>
        <w:rPr>
          <w:noProof/>
        </w:rPr>
      </w:pPr>
      <w:r w:rsidRPr="008B617F">
        <w:rPr>
          <w:noProof/>
        </w:rPr>
        <w:drawing>
          <wp:inline distT="0" distB="0" distL="0" distR="0" wp14:anchorId="78F0C8A8" wp14:editId="3489EECD">
            <wp:extent cx="5454503" cy="3360945"/>
            <wp:effectExtent l="0" t="0" r="0" b="0"/>
            <wp:docPr id="1857980984"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80984" name="Picture 1" descr="A graph of a number of people&#10;&#10;Description automatically generated"/>
                    <pic:cNvPicPr/>
                  </pic:nvPicPr>
                  <pic:blipFill>
                    <a:blip r:embed="rId44"/>
                    <a:stretch>
                      <a:fillRect/>
                    </a:stretch>
                  </pic:blipFill>
                  <pic:spPr>
                    <a:xfrm>
                      <a:off x="0" y="0"/>
                      <a:ext cx="5455918" cy="3361817"/>
                    </a:xfrm>
                    <a:prstGeom prst="rect">
                      <a:avLst/>
                    </a:prstGeom>
                  </pic:spPr>
                </pic:pic>
              </a:graphicData>
            </a:graphic>
          </wp:inline>
        </w:drawing>
      </w:r>
    </w:p>
    <w:p w14:paraId="3704969F" w14:textId="297C0A24" w:rsidR="00AA73A9" w:rsidRDefault="00AA73A9" w:rsidP="00AA73A9">
      <w:pPr>
        <w:pStyle w:val="BodyText"/>
        <w:kinsoku w:val="0"/>
        <w:overflowPunct w:val="0"/>
        <w:rPr>
          <w:noProof/>
        </w:rPr>
      </w:pPr>
      <w:r>
        <w:rPr>
          <w:noProof/>
        </w:rPr>
        <w:t>Data science is the main category(3) as my resume emphasised a lot on my experience in getting advantageous data insights.</w:t>
      </w:r>
    </w:p>
    <w:p w14:paraId="461322AF" w14:textId="77777777" w:rsidR="00AA73A9" w:rsidRDefault="00AA73A9" w:rsidP="00AA73A9">
      <w:pPr>
        <w:pStyle w:val="BodyText"/>
        <w:kinsoku w:val="0"/>
        <w:overflowPunct w:val="0"/>
        <w:rPr>
          <w:noProof/>
        </w:rPr>
      </w:pPr>
    </w:p>
    <w:p w14:paraId="405A7999" w14:textId="6E31B77E" w:rsidR="00AA73A9" w:rsidRDefault="00AA73A9" w:rsidP="00AA73A9">
      <w:pPr>
        <w:pStyle w:val="BodyText"/>
        <w:kinsoku w:val="0"/>
        <w:overflowPunct w:val="0"/>
        <w:rPr>
          <w:noProof/>
        </w:rPr>
      </w:pPr>
      <w:r>
        <w:rPr>
          <w:noProof/>
        </w:rPr>
        <w:t xml:space="preserve">Business Analyst is also valid because I did emphasis my ability to </w:t>
      </w:r>
      <w:r w:rsidR="00656C15">
        <w:rPr>
          <w:noProof/>
        </w:rPr>
        <w:t>collect insightful data for businesses</w:t>
      </w:r>
    </w:p>
    <w:p w14:paraId="30C27D2C" w14:textId="77777777" w:rsidR="00656C15" w:rsidRDefault="00656C15" w:rsidP="00AA73A9">
      <w:pPr>
        <w:pStyle w:val="BodyText"/>
        <w:kinsoku w:val="0"/>
        <w:overflowPunct w:val="0"/>
        <w:rPr>
          <w:noProof/>
        </w:rPr>
      </w:pPr>
    </w:p>
    <w:p w14:paraId="67267401" w14:textId="688A1870" w:rsidR="00AA73A9" w:rsidRDefault="00AA73A9" w:rsidP="00AA73A9">
      <w:pPr>
        <w:pStyle w:val="BodyText"/>
        <w:kinsoku w:val="0"/>
        <w:overflowPunct w:val="0"/>
        <w:rPr>
          <w:noProof/>
        </w:rPr>
      </w:pPr>
      <w:r>
        <w:rPr>
          <w:noProof/>
        </w:rPr>
        <w:t xml:space="preserve">DevOps Engineer </w:t>
      </w:r>
      <w:r w:rsidR="00656C15">
        <w:rPr>
          <w:noProof/>
        </w:rPr>
        <w:t xml:space="preserve">and database </w:t>
      </w:r>
      <w:r>
        <w:rPr>
          <w:noProof/>
        </w:rPr>
        <w:t>is also valid because the resume did emphasise on abilities such as cloud</w:t>
      </w:r>
      <w:r w:rsidR="00656C15">
        <w:rPr>
          <w:noProof/>
        </w:rPr>
        <w:t>, databases</w:t>
      </w:r>
      <w:r>
        <w:rPr>
          <w:noProof/>
        </w:rPr>
        <w:t xml:space="preserve"> and managed service providers which devops </w:t>
      </w:r>
      <w:r w:rsidR="00656C15">
        <w:rPr>
          <w:noProof/>
        </w:rPr>
        <w:t xml:space="preserve">and database </w:t>
      </w:r>
      <w:r>
        <w:rPr>
          <w:noProof/>
        </w:rPr>
        <w:t>engineer</w:t>
      </w:r>
      <w:r w:rsidR="00656C15">
        <w:rPr>
          <w:noProof/>
        </w:rPr>
        <w:t>s</w:t>
      </w:r>
      <w:r>
        <w:rPr>
          <w:noProof/>
        </w:rPr>
        <w:t xml:space="preserve"> usually have experience in.</w:t>
      </w:r>
    </w:p>
    <w:p w14:paraId="493D41CC" w14:textId="77777777" w:rsidR="00AA73A9" w:rsidRDefault="00AA73A9" w:rsidP="00AA73A9">
      <w:pPr>
        <w:pStyle w:val="BodyText"/>
        <w:kinsoku w:val="0"/>
        <w:overflowPunct w:val="0"/>
        <w:rPr>
          <w:noProof/>
        </w:rPr>
      </w:pPr>
    </w:p>
    <w:p w14:paraId="4E121D7A" w14:textId="77777777" w:rsidR="00AA73A9" w:rsidRDefault="00AA73A9" w:rsidP="00AA73A9">
      <w:pPr>
        <w:pStyle w:val="BodyText"/>
        <w:kinsoku w:val="0"/>
        <w:overflowPunct w:val="0"/>
        <w:rPr>
          <w:noProof/>
        </w:rPr>
      </w:pPr>
      <w:r>
        <w:rPr>
          <w:noProof/>
        </w:rPr>
        <w:t>Web Designing is anomalous as the resume did not emphasise on my ability to design website. This is not valid</w:t>
      </w:r>
    </w:p>
    <w:p w14:paraId="2801C084" w14:textId="77777777" w:rsidR="00AA73A9" w:rsidRDefault="00AA73A9" w:rsidP="00AA73A9">
      <w:pPr>
        <w:pStyle w:val="BodyText"/>
        <w:kinsoku w:val="0"/>
        <w:overflowPunct w:val="0"/>
        <w:rPr>
          <w:noProof/>
        </w:rPr>
      </w:pPr>
    </w:p>
    <w:p w14:paraId="664350B5" w14:textId="4873C026" w:rsidR="00AA73A9" w:rsidRDefault="00D738D9" w:rsidP="00AA73A9">
      <w:pPr>
        <w:pStyle w:val="BodyText"/>
        <w:kinsoku w:val="0"/>
        <w:overflowPunct w:val="0"/>
        <w:rPr>
          <w:noProof/>
        </w:rPr>
      </w:pPr>
      <w:r>
        <w:rPr>
          <w:noProof/>
        </w:rPr>
        <w:t>Hadoop and blockchain</w:t>
      </w:r>
      <w:r w:rsidR="00AA73A9">
        <w:rPr>
          <w:noProof/>
        </w:rPr>
        <w:t xml:space="preserve"> is not very accurate as </w:t>
      </w:r>
      <w:r>
        <w:rPr>
          <w:noProof/>
        </w:rPr>
        <w:t>I have not had</w:t>
      </w:r>
      <w:r w:rsidR="00260607">
        <w:rPr>
          <w:noProof/>
        </w:rPr>
        <w:t xml:space="preserve"> any</w:t>
      </w:r>
      <w:r>
        <w:rPr>
          <w:noProof/>
        </w:rPr>
        <w:t xml:space="preserve"> experience </w:t>
      </w:r>
      <w:r w:rsidR="00DF3E73">
        <w:rPr>
          <w:noProof/>
        </w:rPr>
        <w:t>and did not</w:t>
      </w:r>
      <w:r>
        <w:rPr>
          <w:noProof/>
        </w:rPr>
        <w:t xml:space="preserve"> talk about any of those</w:t>
      </w:r>
      <w:r w:rsidR="00DF3E73">
        <w:rPr>
          <w:noProof/>
        </w:rPr>
        <w:t xml:space="preserve"> in the resume.</w:t>
      </w:r>
    </w:p>
    <w:p w14:paraId="3F7C17E8" w14:textId="77777777" w:rsidR="00AA73A9" w:rsidRDefault="00AA73A9" w:rsidP="00AA73A9">
      <w:pPr>
        <w:pStyle w:val="BodyText"/>
        <w:kinsoku w:val="0"/>
        <w:overflowPunct w:val="0"/>
        <w:rPr>
          <w:noProof/>
        </w:rPr>
      </w:pPr>
    </w:p>
    <w:p w14:paraId="7146CCDC" w14:textId="16ADE531" w:rsidR="00E45575" w:rsidRDefault="00AA73A9" w:rsidP="00AA73A9">
      <w:pPr>
        <w:pStyle w:val="BodyText"/>
        <w:kinsoku w:val="0"/>
        <w:overflowPunct w:val="0"/>
        <w:rPr>
          <w:noProof/>
        </w:rPr>
      </w:pPr>
      <w:r>
        <w:rPr>
          <w:noProof/>
        </w:rPr>
        <w:t>ETL Developer is valid as i did emphasise on extracting information and insights from data in the resume.</w:t>
      </w:r>
    </w:p>
    <w:p w14:paraId="442E0DC1" w14:textId="77777777" w:rsidR="00E45575" w:rsidRDefault="00E45575" w:rsidP="00E45575">
      <w:pPr>
        <w:pStyle w:val="BodyText"/>
        <w:kinsoku w:val="0"/>
        <w:overflowPunct w:val="0"/>
        <w:ind w:left="567"/>
        <w:rPr>
          <w:noProof/>
        </w:rPr>
      </w:pPr>
    </w:p>
    <w:p w14:paraId="35D28C71" w14:textId="77777777" w:rsidR="00E45575" w:rsidRDefault="00E45575" w:rsidP="007C2E47">
      <w:pPr>
        <w:pStyle w:val="BodyText"/>
        <w:kinsoku w:val="0"/>
        <w:overflowPunct w:val="0"/>
        <w:rPr>
          <w:noProof/>
        </w:rPr>
      </w:pPr>
    </w:p>
    <w:p w14:paraId="287A6DD5" w14:textId="77328A60" w:rsidR="007C2E47" w:rsidRDefault="007C2E47" w:rsidP="007C2E47">
      <w:pPr>
        <w:pStyle w:val="BodyText"/>
        <w:kinsoku w:val="0"/>
        <w:overflowPunct w:val="0"/>
        <w:rPr>
          <w:noProof/>
        </w:rPr>
      </w:pPr>
      <w:r>
        <w:rPr>
          <w:noProof/>
        </w:rPr>
        <w:t>Word2Vec was able to extract documents w</w:t>
      </w:r>
      <w:r w:rsidR="007210BC">
        <w:rPr>
          <w:noProof/>
        </w:rPr>
        <w:t>hich have</w:t>
      </w:r>
      <w:r>
        <w:rPr>
          <w:noProof/>
        </w:rPr>
        <w:t xml:space="preserve"> </w:t>
      </w:r>
      <w:r w:rsidR="007210BC">
        <w:rPr>
          <w:noProof/>
        </w:rPr>
        <w:t>high</w:t>
      </w:r>
      <w:r>
        <w:rPr>
          <w:noProof/>
        </w:rPr>
        <w:t xml:space="preserve"> range</w:t>
      </w:r>
      <w:r w:rsidR="007210BC">
        <w:rPr>
          <w:noProof/>
        </w:rPr>
        <w:t>s</w:t>
      </w:r>
      <w:r>
        <w:rPr>
          <w:noProof/>
        </w:rPr>
        <w:t xml:space="preserve"> of similarity score, allowing </w:t>
      </w:r>
      <w:r w:rsidR="007210BC">
        <w:rPr>
          <w:noProof/>
        </w:rPr>
        <w:t xml:space="preserve">it to more easily differentiate between </w:t>
      </w:r>
      <w:r w:rsidR="00855C5D">
        <w:rPr>
          <w:noProof/>
        </w:rPr>
        <w:t xml:space="preserve">dissimilar and similar documents. This is more useful than TF-IDF. However, the top 10 resumes come from diverse categories, some of which are not valid to my resume type. This suggests </w:t>
      </w:r>
      <w:r w:rsidR="00B979B7">
        <w:rPr>
          <w:noProof/>
        </w:rPr>
        <w:t xml:space="preserve">that the word2vec document vectors </w:t>
      </w:r>
      <w:r w:rsidR="00D2588E">
        <w:rPr>
          <w:noProof/>
        </w:rPr>
        <w:t>may</w:t>
      </w:r>
      <w:r w:rsidR="00B979B7">
        <w:rPr>
          <w:noProof/>
        </w:rPr>
        <w:t xml:space="preserve"> not</w:t>
      </w:r>
      <w:r w:rsidR="00D2588E">
        <w:rPr>
          <w:noProof/>
        </w:rPr>
        <w:t xml:space="preserve"> be</w:t>
      </w:r>
      <w:r w:rsidR="00B979B7">
        <w:rPr>
          <w:noProof/>
        </w:rPr>
        <w:t xml:space="preserve"> as reliable at finding similar documents of similar classes.</w:t>
      </w:r>
    </w:p>
    <w:p w14:paraId="2AD463A7" w14:textId="77777777" w:rsidR="00855C5D" w:rsidRDefault="00855C5D" w:rsidP="00E45575">
      <w:pPr>
        <w:pStyle w:val="BodyText"/>
        <w:kinsoku w:val="0"/>
        <w:overflowPunct w:val="0"/>
        <w:ind w:left="567"/>
        <w:rPr>
          <w:noProof/>
        </w:rPr>
      </w:pPr>
    </w:p>
    <w:p w14:paraId="574A30E6" w14:textId="77777777" w:rsidR="00855C5D" w:rsidRDefault="00855C5D" w:rsidP="00E45575">
      <w:pPr>
        <w:pStyle w:val="BodyText"/>
        <w:kinsoku w:val="0"/>
        <w:overflowPunct w:val="0"/>
        <w:ind w:left="567"/>
        <w:rPr>
          <w:noProof/>
        </w:rPr>
      </w:pPr>
    </w:p>
    <w:p w14:paraId="36214A79" w14:textId="02172201" w:rsidR="00BC4F91" w:rsidRDefault="00BC4F91">
      <w:pPr>
        <w:widowControl/>
        <w:autoSpaceDE/>
        <w:autoSpaceDN/>
        <w:adjustRightInd/>
        <w:rPr>
          <w:sz w:val="24"/>
          <w:szCs w:val="24"/>
        </w:rPr>
      </w:pPr>
      <w:r>
        <w:br w:type="page"/>
      </w:r>
    </w:p>
    <w:p w14:paraId="3AFEEDC9" w14:textId="62BD5C4B" w:rsidR="00855C5D" w:rsidRDefault="00E92B50" w:rsidP="00E92B50">
      <w:pPr>
        <w:pStyle w:val="BodyText"/>
        <w:numPr>
          <w:ilvl w:val="0"/>
          <w:numId w:val="4"/>
        </w:numPr>
        <w:kinsoku w:val="0"/>
        <w:overflowPunct w:val="0"/>
      </w:pPr>
      <w:r>
        <w:lastRenderedPageBreak/>
        <w:t>Bert Document/Resume Vectors</w:t>
      </w:r>
    </w:p>
    <w:p w14:paraId="558B2349" w14:textId="35304376" w:rsidR="00E92B50" w:rsidRDefault="007C3F7B" w:rsidP="00E92B50">
      <w:pPr>
        <w:pStyle w:val="BodyText"/>
        <w:kinsoku w:val="0"/>
        <w:overflowPunct w:val="0"/>
      </w:pPr>
      <w:r w:rsidRPr="007C3F7B">
        <w:rPr>
          <w:noProof/>
        </w:rPr>
        <w:drawing>
          <wp:inline distT="0" distB="0" distL="0" distR="0" wp14:anchorId="1798E21B" wp14:editId="2B541013">
            <wp:extent cx="5340944" cy="2222204"/>
            <wp:effectExtent l="0" t="0" r="0" b="6985"/>
            <wp:docPr id="165452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2749" name="Picture 1" descr="A screenshot of a computer&#10;&#10;Description automatically generated"/>
                    <pic:cNvPicPr/>
                  </pic:nvPicPr>
                  <pic:blipFill>
                    <a:blip r:embed="rId45"/>
                    <a:stretch>
                      <a:fillRect/>
                    </a:stretch>
                  </pic:blipFill>
                  <pic:spPr>
                    <a:xfrm>
                      <a:off x="0" y="0"/>
                      <a:ext cx="5342812" cy="2222981"/>
                    </a:xfrm>
                    <a:prstGeom prst="rect">
                      <a:avLst/>
                    </a:prstGeom>
                  </pic:spPr>
                </pic:pic>
              </a:graphicData>
            </a:graphic>
          </wp:inline>
        </w:drawing>
      </w:r>
    </w:p>
    <w:p w14:paraId="07250CDD" w14:textId="2D139D03" w:rsidR="007C3F7B" w:rsidRDefault="00BC4F91" w:rsidP="00E92B50">
      <w:pPr>
        <w:pStyle w:val="BodyText"/>
        <w:kinsoku w:val="0"/>
        <w:overflowPunct w:val="0"/>
      </w:pPr>
      <w:r w:rsidRPr="00BC4F91">
        <w:rPr>
          <w:noProof/>
        </w:rPr>
        <w:drawing>
          <wp:inline distT="0" distB="0" distL="0" distR="0" wp14:anchorId="647B4AFD" wp14:editId="690DE8A9">
            <wp:extent cx="5575973" cy="3423684"/>
            <wp:effectExtent l="0" t="0" r="5715" b="5715"/>
            <wp:docPr id="115964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3696" name="Picture 1" descr="A screenshot of a computer&#10;&#10;Description automatically generated"/>
                    <pic:cNvPicPr/>
                  </pic:nvPicPr>
                  <pic:blipFill>
                    <a:blip r:embed="rId46"/>
                    <a:stretch>
                      <a:fillRect/>
                    </a:stretch>
                  </pic:blipFill>
                  <pic:spPr>
                    <a:xfrm>
                      <a:off x="0" y="0"/>
                      <a:ext cx="5578705" cy="3425361"/>
                    </a:xfrm>
                    <a:prstGeom prst="rect">
                      <a:avLst/>
                    </a:prstGeom>
                  </pic:spPr>
                </pic:pic>
              </a:graphicData>
            </a:graphic>
          </wp:inline>
        </w:drawing>
      </w:r>
    </w:p>
    <w:p w14:paraId="32DDCC10" w14:textId="6624CE63" w:rsidR="00855C5D" w:rsidRDefault="00BC4F91" w:rsidP="001506A0">
      <w:pPr>
        <w:pStyle w:val="BodyText"/>
        <w:kinsoku w:val="0"/>
        <w:overflowPunct w:val="0"/>
      </w:pPr>
      <w:r w:rsidRPr="00BC4F91">
        <w:rPr>
          <w:noProof/>
        </w:rPr>
        <w:drawing>
          <wp:inline distT="0" distB="0" distL="0" distR="0" wp14:anchorId="2D0EAA4C" wp14:editId="51CA3AE9">
            <wp:extent cx="5050466" cy="3129534"/>
            <wp:effectExtent l="0" t="0" r="0" b="0"/>
            <wp:docPr id="1313474128" name="Picture 1" descr="A graph of a number of blue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74128" name="Picture 1" descr="A graph of a number of blue columns&#10;&#10;Description automatically generated"/>
                    <pic:cNvPicPr/>
                  </pic:nvPicPr>
                  <pic:blipFill>
                    <a:blip r:embed="rId47"/>
                    <a:stretch>
                      <a:fillRect/>
                    </a:stretch>
                  </pic:blipFill>
                  <pic:spPr>
                    <a:xfrm>
                      <a:off x="0" y="0"/>
                      <a:ext cx="5052012" cy="3130492"/>
                    </a:xfrm>
                    <a:prstGeom prst="rect">
                      <a:avLst/>
                    </a:prstGeom>
                  </pic:spPr>
                </pic:pic>
              </a:graphicData>
            </a:graphic>
          </wp:inline>
        </w:drawing>
      </w:r>
    </w:p>
    <w:p w14:paraId="7EC36333" w14:textId="77777777" w:rsidR="00037CE2" w:rsidRDefault="00037CE2" w:rsidP="001506A0">
      <w:pPr>
        <w:pStyle w:val="BodyText"/>
        <w:kinsoku w:val="0"/>
        <w:overflowPunct w:val="0"/>
      </w:pPr>
    </w:p>
    <w:p w14:paraId="28BF0CD1" w14:textId="77777777" w:rsidR="00037CE2" w:rsidRDefault="00037CE2" w:rsidP="001506A0">
      <w:pPr>
        <w:pStyle w:val="BodyText"/>
        <w:kinsoku w:val="0"/>
        <w:overflowPunct w:val="0"/>
      </w:pPr>
    </w:p>
    <w:p w14:paraId="04A570B3" w14:textId="77777777" w:rsidR="00037CE2" w:rsidRDefault="00037CE2" w:rsidP="001506A0">
      <w:pPr>
        <w:pStyle w:val="BodyText"/>
        <w:kinsoku w:val="0"/>
        <w:overflowPunct w:val="0"/>
      </w:pPr>
    </w:p>
    <w:p w14:paraId="319591C9" w14:textId="272D968E" w:rsidR="00037CE2" w:rsidRDefault="00037CE2" w:rsidP="001506A0">
      <w:pPr>
        <w:pStyle w:val="BodyText"/>
        <w:kinsoku w:val="0"/>
        <w:overflowPunct w:val="0"/>
      </w:pPr>
      <w:r>
        <w:t>Web Designing, Blockchain</w:t>
      </w:r>
      <w:r w:rsidR="00190E61">
        <w:t xml:space="preserve"> and</w:t>
      </w:r>
      <w:r>
        <w:t xml:space="preserve"> </w:t>
      </w:r>
      <w:r w:rsidR="007915E0">
        <w:t>Java Developer</w:t>
      </w:r>
      <w:r w:rsidR="00190E61">
        <w:t xml:space="preserve"> </w:t>
      </w:r>
      <w:r w:rsidR="007915E0">
        <w:t xml:space="preserve">are not valid as </w:t>
      </w:r>
      <w:r w:rsidR="0028591E">
        <w:t>my resume does not emphasise on these areas</w:t>
      </w:r>
      <w:r w:rsidR="00646B03">
        <w:t>.</w:t>
      </w:r>
    </w:p>
    <w:p w14:paraId="5A317E71" w14:textId="77777777" w:rsidR="00190E61" w:rsidRDefault="00190E61" w:rsidP="001506A0">
      <w:pPr>
        <w:pStyle w:val="BodyText"/>
        <w:kinsoku w:val="0"/>
        <w:overflowPunct w:val="0"/>
      </w:pPr>
    </w:p>
    <w:p w14:paraId="41DCA119" w14:textId="703181F0" w:rsidR="00190E61" w:rsidRDefault="00190E61" w:rsidP="001506A0">
      <w:pPr>
        <w:pStyle w:val="BodyText"/>
        <w:kinsoku w:val="0"/>
        <w:overflowPunct w:val="0"/>
      </w:pPr>
      <w:r>
        <w:t xml:space="preserve">Data science is valid as my resume emphasised programming </w:t>
      </w:r>
      <w:proofErr w:type="gramStart"/>
      <w:r>
        <w:t>capabilities</w:t>
      </w:r>
      <w:proofErr w:type="gramEnd"/>
    </w:p>
    <w:p w14:paraId="1DFF07E0" w14:textId="77777777" w:rsidR="00190E61" w:rsidRDefault="00190E61" w:rsidP="001506A0">
      <w:pPr>
        <w:pStyle w:val="BodyText"/>
        <w:kinsoku w:val="0"/>
        <w:overflowPunct w:val="0"/>
      </w:pPr>
    </w:p>
    <w:p w14:paraId="6C699717" w14:textId="05AA0DDF" w:rsidR="00190E61" w:rsidRDefault="00B74EF7" w:rsidP="001506A0">
      <w:pPr>
        <w:pStyle w:val="BodyText"/>
        <w:kinsoku w:val="0"/>
        <w:overflowPunct w:val="0"/>
      </w:pPr>
      <w:r>
        <w:t>Automation testing is valid as my resume did include IP configuration abilities and world skills mechatronics experience.</w:t>
      </w:r>
    </w:p>
    <w:p w14:paraId="23AB6099" w14:textId="77777777" w:rsidR="001117ED" w:rsidRDefault="001117ED" w:rsidP="001506A0">
      <w:pPr>
        <w:pStyle w:val="BodyText"/>
        <w:kinsoku w:val="0"/>
        <w:overflowPunct w:val="0"/>
      </w:pPr>
    </w:p>
    <w:p w14:paraId="0734D3C5" w14:textId="5F172739" w:rsidR="00B74EF7" w:rsidRDefault="001117ED" w:rsidP="001506A0">
      <w:pPr>
        <w:pStyle w:val="BodyText"/>
        <w:kinsoku w:val="0"/>
        <w:overflowPunct w:val="0"/>
      </w:pPr>
      <w:r>
        <w:t xml:space="preserve">SAP Developer is valid as my resume did emphasise on </w:t>
      </w:r>
      <w:r w:rsidR="00A8556B">
        <w:t xml:space="preserve">creating applications with my programming </w:t>
      </w:r>
      <w:proofErr w:type="gramStart"/>
      <w:r w:rsidR="00A8556B">
        <w:t>abilities</w:t>
      </w:r>
      <w:proofErr w:type="gramEnd"/>
    </w:p>
    <w:p w14:paraId="7D77A8D3" w14:textId="77777777" w:rsidR="00A8556B" w:rsidRDefault="00A8556B" w:rsidP="001506A0">
      <w:pPr>
        <w:pStyle w:val="BodyText"/>
        <w:kinsoku w:val="0"/>
        <w:overflowPunct w:val="0"/>
      </w:pPr>
    </w:p>
    <w:p w14:paraId="4939EF1B" w14:textId="3E0D139D" w:rsidR="00A8556B" w:rsidRDefault="005329C5" w:rsidP="001506A0">
      <w:pPr>
        <w:pStyle w:val="BodyText"/>
        <w:kinsoku w:val="0"/>
        <w:overflowPunct w:val="0"/>
      </w:pPr>
      <w:r>
        <w:t xml:space="preserve">Business analyst is valid because my resume emphasised on my ability to </w:t>
      </w:r>
      <w:r w:rsidR="00A63803">
        <w:t>create business value using data analysis.</w:t>
      </w:r>
    </w:p>
    <w:p w14:paraId="683B41B4" w14:textId="77777777" w:rsidR="00A63803" w:rsidRDefault="00A63803" w:rsidP="001506A0">
      <w:pPr>
        <w:pStyle w:val="BodyText"/>
        <w:kinsoku w:val="0"/>
        <w:overflowPunct w:val="0"/>
      </w:pPr>
    </w:p>
    <w:p w14:paraId="6F3FC080" w14:textId="00B7408F" w:rsidR="00312658" w:rsidRDefault="002B4D23" w:rsidP="001506A0">
      <w:pPr>
        <w:pStyle w:val="BodyText"/>
        <w:kinsoku w:val="0"/>
        <w:overflowPunct w:val="0"/>
      </w:pPr>
      <w:r>
        <w:t xml:space="preserve">The BERT </w:t>
      </w:r>
      <w:r w:rsidR="006B1E6E">
        <w:t xml:space="preserve">resume vectors </w:t>
      </w:r>
      <w:r w:rsidR="00D90085">
        <w:t>can</w:t>
      </w:r>
      <w:r w:rsidR="005C1DAB">
        <w:rPr>
          <w:noProof/>
        </w:rPr>
        <w:t xml:space="preserve"> extract documents which have high ranges of similarity score, allowing it to more easily differentiate between dissimilar and similar documents, similar to word2vec. However, </w:t>
      </w:r>
      <w:r w:rsidR="00C13123">
        <w:rPr>
          <w:noProof/>
        </w:rPr>
        <w:t xml:space="preserve">the majority (5) of the top 10 most similar resumes should not be similar </w:t>
      </w:r>
      <w:r w:rsidR="00CD62EC">
        <w:rPr>
          <w:noProof/>
        </w:rPr>
        <w:t xml:space="preserve">to my resume, meaning that the bert document vectors are not as reliable at finding similar </w:t>
      </w:r>
      <w:r w:rsidR="00B979B7">
        <w:rPr>
          <w:noProof/>
        </w:rPr>
        <w:t>documents of similar classes.</w:t>
      </w:r>
    </w:p>
    <w:p w14:paraId="66AB1EDD" w14:textId="77777777" w:rsidR="00312658" w:rsidRDefault="00312658" w:rsidP="001506A0">
      <w:pPr>
        <w:pStyle w:val="BodyText"/>
        <w:kinsoku w:val="0"/>
        <w:overflowPunct w:val="0"/>
      </w:pPr>
    </w:p>
    <w:p w14:paraId="3632D089" w14:textId="77777777" w:rsidR="00E45575" w:rsidRDefault="00E45575" w:rsidP="001506A0">
      <w:pPr>
        <w:pStyle w:val="BodyText"/>
        <w:kinsoku w:val="0"/>
        <w:overflowPunct w:val="0"/>
      </w:pPr>
    </w:p>
    <w:p w14:paraId="5676E3AC" w14:textId="77777777" w:rsidR="00E45575" w:rsidRPr="00E45575" w:rsidRDefault="00E45575" w:rsidP="00E45575">
      <w:pPr>
        <w:pStyle w:val="BodyText"/>
        <w:numPr>
          <w:ilvl w:val="0"/>
          <w:numId w:val="14"/>
        </w:numPr>
        <w:kinsoku w:val="0"/>
        <w:overflowPunct w:val="0"/>
        <w:ind w:left="567" w:hanging="567"/>
        <w:rPr>
          <w:b/>
          <w:bCs/>
        </w:rPr>
      </w:pPr>
      <w:r w:rsidRPr="00E45575">
        <w:rPr>
          <w:b/>
          <w:bCs/>
        </w:rPr>
        <w:t>Resume Summarization</w:t>
      </w:r>
    </w:p>
    <w:p w14:paraId="2A091766" w14:textId="77777777" w:rsidR="00E45575" w:rsidRDefault="00E45575" w:rsidP="00E45575">
      <w:pPr>
        <w:pStyle w:val="BodyText"/>
        <w:kinsoku w:val="0"/>
        <w:overflowPunct w:val="0"/>
        <w:ind w:left="567"/>
      </w:pPr>
    </w:p>
    <w:p w14:paraId="01638DF0" w14:textId="3320B0DF" w:rsidR="00E45575" w:rsidRDefault="00B06842" w:rsidP="00E45575">
      <w:pPr>
        <w:pStyle w:val="BodyText"/>
        <w:kinsoku w:val="0"/>
        <w:overflowPunct w:val="0"/>
        <w:ind w:left="567"/>
      </w:pPr>
      <w:r w:rsidRPr="00B06842">
        <w:rPr>
          <w:noProof/>
        </w:rPr>
        <w:drawing>
          <wp:inline distT="0" distB="0" distL="0" distR="0" wp14:anchorId="082E2352" wp14:editId="4E8F2E33">
            <wp:extent cx="5848350" cy="3390900"/>
            <wp:effectExtent l="0" t="0" r="0" b="0"/>
            <wp:docPr id="13196262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626222" name="Picture 1" descr="A screenshot of a computer program&#10;&#10;Description automatically generated"/>
                    <pic:cNvPicPr/>
                  </pic:nvPicPr>
                  <pic:blipFill>
                    <a:blip r:embed="rId48"/>
                    <a:stretch>
                      <a:fillRect/>
                    </a:stretch>
                  </pic:blipFill>
                  <pic:spPr>
                    <a:xfrm>
                      <a:off x="0" y="0"/>
                      <a:ext cx="5848350" cy="3390900"/>
                    </a:xfrm>
                    <a:prstGeom prst="rect">
                      <a:avLst/>
                    </a:prstGeom>
                  </pic:spPr>
                </pic:pic>
              </a:graphicData>
            </a:graphic>
          </wp:inline>
        </w:drawing>
      </w:r>
    </w:p>
    <w:p w14:paraId="32DDFD98" w14:textId="52C98AAC" w:rsidR="00B06842" w:rsidRDefault="003B0A43" w:rsidP="00E45575">
      <w:pPr>
        <w:pStyle w:val="BodyText"/>
        <w:kinsoku w:val="0"/>
        <w:overflowPunct w:val="0"/>
        <w:ind w:left="567"/>
      </w:pPr>
      <w:r w:rsidRPr="003B0A43">
        <w:rPr>
          <w:noProof/>
        </w:rPr>
        <w:lastRenderedPageBreak/>
        <w:drawing>
          <wp:inline distT="0" distB="0" distL="0" distR="0" wp14:anchorId="18D9D788" wp14:editId="16F96EE3">
            <wp:extent cx="5848350" cy="3183255"/>
            <wp:effectExtent l="0" t="0" r="0" b="0"/>
            <wp:docPr id="20502936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93688" name="Picture 1" descr="A screenshot of a computer&#10;&#10;Description automatically generated"/>
                    <pic:cNvPicPr/>
                  </pic:nvPicPr>
                  <pic:blipFill>
                    <a:blip r:embed="rId49"/>
                    <a:stretch>
                      <a:fillRect/>
                    </a:stretch>
                  </pic:blipFill>
                  <pic:spPr>
                    <a:xfrm>
                      <a:off x="0" y="0"/>
                      <a:ext cx="5848350" cy="3183255"/>
                    </a:xfrm>
                    <a:prstGeom prst="rect">
                      <a:avLst/>
                    </a:prstGeom>
                  </pic:spPr>
                </pic:pic>
              </a:graphicData>
            </a:graphic>
          </wp:inline>
        </w:drawing>
      </w:r>
    </w:p>
    <w:p w14:paraId="6348D86C" w14:textId="77777777" w:rsidR="00E45575" w:rsidRDefault="00E45575" w:rsidP="00E45575">
      <w:pPr>
        <w:pStyle w:val="BodyText"/>
        <w:kinsoku w:val="0"/>
        <w:overflowPunct w:val="0"/>
        <w:ind w:left="567"/>
        <w:rPr>
          <w:noProof/>
        </w:rPr>
      </w:pPr>
    </w:p>
    <w:p w14:paraId="7CA395D4" w14:textId="77777777" w:rsidR="00E45575" w:rsidRDefault="00E45575" w:rsidP="00E45575">
      <w:pPr>
        <w:pStyle w:val="BodyText"/>
        <w:kinsoku w:val="0"/>
        <w:overflowPunct w:val="0"/>
        <w:ind w:left="567"/>
        <w:rPr>
          <w:noProof/>
        </w:rPr>
      </w:pPr>
    </w:p>
    <w:p w14:paraId="4286AA69" w14:textId="47FD4588" w:rsidR="00E45575" w:rsidRDefault="00600F8B" w:rsidP="00600F8B">
      <w:pPr>
        <w:pStyle w:val="BodyText"/>
        <w:kinsoku w:val="0"/>
        <w:overflowPunct w:val="0"/>
        <w:rPr>
          <w:noProof/>
        </w:rPr>
      </w:pPr>
      <w:r>
        <w:rPr>
          <w:noProof/>
        </w:rPr>
        <w:t>To ensure that cohere is able to recognise its purpose at the start, I started the prompt with</w:t>
      </w:r>
      <w:r w:rsidR="0074407B">
        <w:rPr>
          <w:noProof/>
        </w:rPr>
        <w:t>:</w:t>
      </w:r>
    </w:p>
    <w:p w14:paraId="2C922047" w14:textId="77777777" w:rsidR="0074407B" w:rsidRDefault="0074407B" w:rsidP="00600F8B">
      <w:pPr>
        <w:pStyle w:val="BodyText"/>
        <w:kinsoku w:val="0"/>
        <w:overflowPunct w:val="0"/>
        <w:rPr>
          <w:noProof/>
        </w:rPr>
      </w:pPr>
    </w:p>
    <w:p w14:paraId="606F2D4D" w14:textId="13027C53" w:rsidR="0074407B" w:rsidRDefault="0074407B" w:rsidP="00600F8B">
      <w:pPr>
        <w:pStyle w:val="BodyText"/>
        <w:kinsoku w:val="0"/>
        <w:overflowPunct w:val="0"/>
        <w:rPr>
          <w:noProof/>
        </w:rPr>
      </w:pPr>
      <w:r>
        <w:rPr>
          <w:noProof/>
        </w:rPr>
        <w:t>“</w:t>
      </w:r>
      <w:r w:rsidRPr="0074407B">
        <w:rPr>
          <w:noProof/>
        </w:rPr>
        <w:t xml:space="preserve">You are tasked to summarize a given resume in order to identify key attributes of the potential employee to give the company a concise and unbiased overview of the key attributes of </w:t>
      </w:r>
      <w:r w:rsidR="00094076">
        <w:rPr>
          <w:noProof/>
        </w:rPr>
        <w:t>a potential employee</w:t>
      </w:r>
      <w:r>
        <w:rPr>
          <w:noProof/>
        </w:rPr>
        <w:t>”</w:t>
      </w:r>
    </w:p>
    <w:p w14:paraId="748ACA12" w14:textId="77777777" w:rsidR="00094076" w:rsidRDefault="00094076" w:rsidP="00600F8B">
      <w:pPr>
        <w:pStyle w:val="BodyText"/>
        <w:kinsoku w:val="0"/>
        <w:overflowPunct w:val="0"/>
        <w:rPr>
          <w:noProof/>
        </w:rPr>
      </w:pPr>
    </w:p>
    <w:p w14:paraId="72CB0A1D" w14:textId="01689BD8" w:rsidR="00094076" w:rsidRDefault="00094076" w:rsidP="00600F8B">
      <w:pPr>
        <w:pStyle w:val="BodyText"/>
        <w:kinsoku w:val="0"/>
        <w:overflowPunct w:val="0"/>
        <w:rPr>
          <w:noProof/>
        </w:rPr>
      </w:pPr>
      <w:r>
        <w:rPr>
          <w:noProof/>
        </w:rPr>
        <w:t>This was aimed to ensure that cohere understands its purpose</w:t>
      </w:r>
    </w:p>
    <w:p w14:paraId="24902222" w14:textId="77777777" w:rsidR="00094076" w:rsidRDefault="00094076" w:rsidP="00600F8B">
      <w:pPr>
        <w:pStyle w:val="BodyText"/>
        <w:kinsoku w:val="0"/>
        <w:overflowPunct w:val="0"/>
        <w:rPr>
          <w:noProof/>
        </w:rPr>
      </w:pPr>
    </w:p>
    <w:p w14:paraId="151C08CF" w14:textId="22B57610" w:rsidR="00094076" w:rsidRDefault="006A4CA8" w:rsidP="00600F8B">
      <w:pPr>
        <w:pStyle w:val="BodyText"/>
        <w:kinsoku w:val="0"/>
        <w:overflowPunct w:val="0"/>
        <w:rPr>
          <w:noProof/>
        </w:rPr>
      </w:pPr>
      <w:r>
        <w:rPr>
          <w:noProof/>
        </w:rPr>
        <w:t>I then informed cohere of the inputs to expect, the processing it needs to conduct, as well as the output desired</w:t>
      </w:r>
    </w:p>
    <w:p w14:paraId="7317BE91" w14:textId="77777777" w:rsidR="006A4CA8" w:rsidRDefault="006A4CA8" w:rsidP="00600F8B">
      <w:pPr>
        <w:pStyle w:val="BodyText"/>
        <w:kinsoku w:val="0"/>
        <w:overflowPunct w:val="0"/>
        <w:rPr>
          <w:noProof/>
        </w:rPr>
      </w:pPr>
    </w:p>
    <w:p w14:paraId="0A77DBDC" w14:textId="77777777" w:rsidR="00A1591B" w:rsidRDefault="00A1591B" w:rsidP="00600F8B">
      <w:pPr>
        <w:pStyle w:val="BodyText"/>
        <w:kinsoku w:val="0"/>
        <w:overflowPunct w:val="0"/>
        <w:rPr>
          <w:noProof/>
        </w:rPr>
      </w:pPr>
      <w:r>
        <w:rPr>
          <w:noProof/>
        </w:rPr>
        <w:t xml:space="preserve">Input: </w:t>
      </w:r>
    </w:p>
    <w:p w14:paraId="41197A1D" w14:textId="4D27C9DC" w:rsidR="006A4CA8" w:rsidRDefault="00A1591B" w:rsidP="00600F8B">
      <w:pPr>
        <w:pStyle w:val="BodyText"/>
        <w:kinsoku w:val="0"/>
        <w:overflowPunct w:val="0"/>
        <w:rPr>
          <w:noProof/>
        </w:rPr>
      </w:pPr>
      <w:r>
        <w:rPr>
          <w:noProof/>
        </w:rPr>
        <w:t>“</w:t>
      </w:r>
      <w:r w:rsidRPr="00A1591B">
        <w:rPr>
          <w:noProof/>
        </w:rPr>
        <w:t>You will be provided a resume text, as well as named entities and phrases as input.</w:t>
      </w:r>
      <w:r>
        <w:rPr>
          <w:noProof/>
        </w:rPr>
        <w:t>”</w:t>
      </w:r>
    </w:p>
    <w:p w14:paraId="43444C72" w14:textId="77777777" w:rsidR="00E45575" w:rsidRDefault="00E45575" w:rsidP="0074407B">
      <w:pPr>
        <w:pStyle w:val="BodyText"/>
        <w:kinsoku w:val="0"/>
        <w:overflowPunct w:val="0"/>
        <w:rPr>
          <w:noProof/>
        </w:rPr>
      </w:pPr>
    </w:p>
    <w:p w14:paraId="40575634" w14:textId="1AC1C01C" w:rsidR="0074407B" w:rsidRDefault="00A1591B" w:rsidP="0074407B">
      <w:pPr>
        <w:pStyle w:val="BodyText"/>
        <w:kinsoku w:val="0"/>
        <w:overflowPunct w:val="0"/>
        <w:rPr>
          <w:noProof/>
        </w:rPr>
      </w:pPr>
      <w:r>
        <w:rPr>
          <w:noProof/>
        </w:rPr>
        <w:t>Processing:</w:t>
      </w:r>
    </w:p>
    <w:p w14:paraId="43A46F3F" w14:textId="1D616C15" w:rsidR="00A1591B" w:rsidRDefault="00A1591B" w:rsidP="0074407B">
      <w:pPr>
        <w:pStyle w:val="BodyText"/>
        <w:kinsoku w:val="0"/>
        <w:overflowPunct w:val="0"/>
        <w:rPr>
          <w:noProof/>
        </w:rPr>
      </w:pPr>
      <w:r>
        <w:rPr>
          <w:noProof/>
        </w:rPr>
        <w:t>“</w:t>
      </w:r>
      <w:r w:rsidR="009A4B3A" w:rsidRPr="009A4B3A">
        <w:rPr>
          <w:noProof/>
        </w:rPr>
        <w:t>You are to analyze the resume text to identify information such as education, skills, langauges, achievements, work experience and objectives. You are to then condense the information into a clear and concise summary for the company to read and have an overview of the potential of the person as an employee of the company</w:t>
      </w:r>
      <w:r>
        <w:rPr>
          <w:noProof/>
        </w:rPr>
        <w:t>”</w:t>
      </w:r>
    </w:p>
    <w:p w14:paraId="006329BE" w14:textId="77777777" w:rsidR="009A4B3A" w:rsidRDefault="009A4B3A" w:rsidP="009A4B3A">
      <w:pPr>
        <w:pStyle w:val="BodyText"/>
        <w:kinsoku w:val="0"/>
        <w:overflowPunct w:val="0"/>
        <w:rPr>
          <w:noProof/>
        </w:rPr>
      </w:pPr>
    </w:p>
    <w:p w14:paraId="44BFCA55" w14:textId="4D948EA9" w:rsidR="009A4B3A" w:rsidRDefault="009A4B3A" w:rsidP="009A4B3A">
      <w:pPr>
        <w:pStyle w:val="BodyText"/>
        <w:kinsoku w:val="0"/>
        <w:overflowPunct w:val="0"/>
        <w:rPr>
          <w:noProof/>
        </w:rPr>
      </w:pPr>
      <w:r>
        <w:rPr>
          <w:noProof/>
        </w:rPr>
        <w:t>Output:</w:t>
      </w:r>
    </w:p>
    <w:p w14:paraId="2D82CACB" w14:textId="4C7B2E0C" w:rsidR="009A4B3A" w:rsidRDefault="009A4B3A" w:rsidP="009A4B3A">
      <w:pPr>
        <w:pStyle w:val="BodyText"/>
        <w:kinsoku w:val="0"/>
        <w:overflowPunct w:val="0"/>
        <w:rPr>
          <w:noProof/>
        </w:rPr>
      </w:pPr>
      <w:r>
        <w:rPr>
          <w:noProof/>
        </w:rPr>
        <w:t>“</w:t>
      </w:r>
      <w:r w:rsidR="00D835C6" w:rsidRPr="00D835C6">
        <w:rPr>
          <w:noProof/>
        </w:rPr>
        <w:t xml:space="preserve">The output </w:t>
      </w:r>
      <w:r w:rsidR="00D835C6">
        <w:rPr>
          <w:noProof/>
        </w:rPr>
        <w:t>will</w:t>
      </w:r>
      <w:r w:rsidR="00D835C6" w:rsidRPr="00D835C6">
        <w:rPr>
          <w:noProof/>
        </w:rPr>
        <w:t xml:space="preserve"> be the summarized version of the resume</w:t>
      </w:r>
      <w:r>
        <w:rPr>
          <w:noProof/>
        </w:rPr>
        <w:t>”</w:t>
      </w:r>
    </w:p>
    <w:p w14:paraId="49A7CB0C" w14:textId="77777777" w:rsidR="00D835C6" w:rsidRDefault="00D835C6" w:rsidP="009A4B3A">
      <w:pPr>
        <w:pStyle w:val="BodyText"/>
        <w:kinsoku w:val="0"/>
        <w:overflowPunct w:val="0"/>
        <w:rPr>
          <w:noProof/>
        </w:rPr>
      </w:pPr>
    </w:p>
    <w:p w14:paraId="6BF86EC1" w14:textId="77777777" w:rsidR="00D145C4" w:rsidRDefault="00D145C4" w:rsidP="009A4B3A">
      <w:pPr>
        <w:pStyle w:val="BodyText"/>
        <w:kinsoku w:val="0"/>
        <w:overflowPunct w:val="0"/>
        <w:rPr>
          <w:noProof/>
        </w:rPr>
      </w:pPr>
    </w:p>
    <w:p w14:paraId="52098923" w14:textId="4DA8265E" w:rsidR="00CE39E2" w:rsidRDefault="00CE39E2" w:rsidP="009A4B3A">
      <w:pPr>
        <w:pStyle w:val="BodyText"/>
        <w:kinsoku w:val="0"/>
        <w:overflowPunct w:val="0"/>
        <w:rPr>
          <w:noProof/>
        </w:rPr>
      </w:pPr>
      <w:r>
        <w:rPr>
          <w:noProof/>
        </w:rPr>
        <w:t xml:space="preserve">I also gave </w:t>
      </w:r>
      <w:r w:rsidR="00E77B5C">
        <w:rPr>
          <w:noProof/>
        </w:rPr>
        <w:t>cohere</w:t>
      </w:r>
      <w:r>
        <w:rPr>
          <w:noProof/>
        </w:rPr>
        <w:t xml:space="preserve"> an example of a </w:t>
      </w:r>
      <w:r w:rsidR="002D5FBC">
        <w:rPr>
          <w:noProof/>
        </w:rPr>
        <w:t xml:space="preserve">small portion of a resume that it might need to summarise. I also gave a target output by providing it information of what </w:t>
      </w:r>
      <w:r w:rsidR="00D145C4">
        <w:rPr>
          <w:noProof/>
        </w:rPr>
        <w:t>I expect from the summary.</w:t>
      </w:r>
    </w:p>
    <w:p w14:paraId="32A31086" w14:textId="77777777" w:rsidR="00D145C4" w:rsidRDefault="00D145C4" w:rsidP="009A4B3A">
      <w:pPr>
        <w:pStyle w:val="BodyText"/>
        <w:kinsoku w:val="0"/>
        <w:overflowPunct w:val="0"/>
        <w:rPr>
          <w:noProof/>
        </w:rPr>
      </w:pPr>
    </w:p>
    <w:p w14:paraId="39CD2C0A" w14:textId="77777777" w:rsidR="009E37C7" w:rsidRDefault="009E37C7" w:rsidP="009A4B3A">
      <w:pPr>
        <w:pStyle w:val="BodyText"/>
        <w:kinsoku w:val="0"/>
        <w:overflowPunct w:val="0"/>
        <w:rPr>
          <w:noProof/>
        </w:rPr>
      </w:pPr>
    </w:p>
    <w:p w14:paraId="3F69BCC7" w14:textId="77777777" w:rsidR="009E37C7" w:rsidRDefault="009E37C7" w:rsidP="009A4B3A">
      <w:pPr>
        <w:pStyle w:val="BodyText"/>
        <w:kinsoku w:val="0"/>
        <w:overflowPunct w:val="0"/>
        <w:rPr>
          <w:noProof/>
        </w:rPr>
      </w:pPr>
    </w:p>
    <w:p w14:paraId="6B83B230" w14:textId="77777777" w:rsidR="009E37C7" w:rsidRDefault="009E37C7" w:rsidP="009A4B3A">
      <w:pPr>
        <w:pStyle w:val="BodyText"/>
        <w:kinsoku w:val="0"/>
        <w:overflowPunct w:val="0"/>
        <w:rPr>
          <w:noProof/>
        </w:rPr>
      </w:pPr>
    </w:p>
    <w:p w14:paraId="60367AEB" w14:textId="77777777" w:rsidR="009E37C7" w:rsidRDefault="009E37C7" w:rsidP="009A4B3A">
      <w:pPr>
        <w:pStyle w:val="BodyText"/>
        <w:kinsoku w:val="0"/>
        <w:overflowPunct w:val="0"/>
        <w:rPr>
          <w:noProof/>
        </w:rPr>
      </w:pPr>
    </w:p>
    <w:p w14:paraId="540FED19" w14:textId="25E9499A" w:rsidR="00D835C6" w:rsidRDefault="00CE39E2" w:rsidP="009A4B3A">
      <w:pPr>
        <w:pStyle w:val="BodyText"/>
        <w:kinsoku w:val="0"/>
        <w:overflowPunct w:val="0"/>
        <w:rPr>
          <w:noProof/>
        </w:rPr>
      </w:pPr>
      <w:r>
        <w:rPr>
          <w:noProof/>
        </w:rPr>
        <w:lastRenderedPageBreak/>
        <w:t>One-shot learning:</w:t>
      </w:r>
    </w:p>
    <w:p w14:paraId="427DFA4E" w14:textId="58587A25" w:rsidR="00CE39E2" w:rsidRDefault="00D145C4" w:rsidP="009A4B3A">
      <w:pPr>
        <w:pStyle w:val="BodyText"/>
        <w:kinsoku w:val="0"/>
        <w:overflowPunct w:val="0"/>
        <w:rPr>
          <w:noProof/>
        </w:rPr>
      </w:pPr>
      <w:r>
        <w:rPr>
          <w:noProof/>
        </w:rPr>
        <w:t>“</w:t>
      </w:r>
      <w:r w:rsidRPr="00D145C4">
        <w:rPr>
          <w:noProof/>
        </w:rPr>
        <w:t>For example, a small portion of the resume may contain information such as: Contributed to the development of Large Language Models in AI Singapore, which increased performance by 50%.</w:t>
      </w:r>
      <w:r>
        <w:rPr>
          <w:noProof/>
        </w:rPr>
        <w:t>”</w:t>
      </w:r>
    </w:p>
    <w:p w14:paraId="6BB62072" w14:textId="77777777" w:rsidR="00E00809" w:rsidRDefault="00E00809" w:rsidP="009A4B3A">
      <w:pPr>
        <w:pStyle w:val="BodyText"/>
        <w:kinsoku w:val="0"/>
        <w:overflowPunct w:val="0"/>
        <w:rPr>
          <w:noProof/>
        </w:rPr>
      </w:pPr>
    </w:p>
    <w:p w14:paraId="65252A99" w14:textId="32897DB2" w:rsidR="00D145C4" w:rsidRDefault="00E00809" w:rsidP="009A4B3A">
      <w:pPr>
        <w:pStyle w:val="BodyText"/>
        <w:kinsoku w:val="0"/>
        <w:overflowPunct w:val="0"/>
        <w:rPr>
          <w:noProof/>
        </w:rPr>
      </w:pPr>
      <w:r>
        <w:rPr>
          <w:noProof/>
        </w:rPr>
        <w:t>“</w:t>
      </w:r>
      <w:r w:rsidR="009E37C7" w:rsidRPr="009E37C7">
        <w:rPr>
          <w:noProof/>
        </w:rPr>
        <w:t>The sample output should include information such as: He has substantially improved performance by 50% in AI Singapore with his contributions in enterprise-level AI initiatives in AI Singapore.</w:t>
      </w:r>
      <w:r>
        <w:rPr>
          <w:noProof/>
        </w:rPr>
        <w:t>”</w:t>
      </w:r>
    </w:p>
    <w:p w14:paraId="3080A461" w14:textId="77777777" w:rsidR="009A4B3A" w:rsidRDefault="009A4B3A" w:rsidP="00E45575">
      <w:pPr>
        <w:pStyle w:val="BodyText"/>
        <w:kinsoku w:val="0"/>
        <w:overflowPunct w:val="0"/>
        <w:ind w:left="567"/>
        <w:rPr>
          <w:noProof/>
        </w:rPr>
      </w:pPr>
    </w:p>
    <w:p w14:paraId="6F1FC80E" w14:textId="77777777" w:rsidR="009A4B3A" w:rsidRDefault="009A4B3A" w:rsidP="00E45575">
      <w:pPr>
        <w:pStyle w:val="BodyText"/>
        <w:kinsoku w:val="0"/>
        <w:overflowPunct w:val="0"/>
        <w:ind w:left="567"/>
        <w:rPr>
          <w:noProof/>
        </w:rPr>
      </w:pPr>
    </w:p>
    <w:p w14:paraId="1A8D1527" w14:textId="7AE5D327" w:rsidR="009A4B3A" w:rsidRDefault="009E37C7" w:rsidP="009A4B3A">
      <w:pPr>
        <w:pStyle w:val="BodyText"/>
        <w:kinsoku w:val="0"/>
        <w:overflowPunct w:val="0"/>
        <w:rPr>
          <w:noProof/>
        </w:rPr>
      </w:pPr>
      <w:r>
        <w:rPr>
          <w:noProof/>
        </w:rPr>
        <w:t>However</w:t>
      </w:r>
      <w:r w:rsidR="003323AB">
        <w:rPr>
          <w:noProof/>
        </w:rPr>
        <w:t>,</w:t>
      </w:r>
      <w:r>
        <w:rPr>
          <w:noProof/>
        </w:rPr>
        <w:t xml:space="preserve"> cohere believed my experiences with modules in NYP were actual companies. Hence, I appended additional information to ensure it does not make the same mistake.</w:t>
      </w:r>
    </w:p>
    <w:p w14:paraId="06E42E1D" w14:textId="31E38542" w:rsidR="009E37C7" w:rsidRDefault="009E37C7" w:rsidP="009A4B3A">
      <w:pPr>
        <w:pStyle w:val="BodyText"/>
        <w:kinsoku w:val="0"/>
        <w:overflowPunct w:val="0"/>
        <w:rPr>
          <w:noProof/>
        </w:rPr>
      </w:pPr>
      <w:r>
        <w:rPr>
          <w:noProof/>
        </w:rPr>
        <w:t>“</w:t>
      </w:r>
      <w:r w:rsidR="008125EF" w:rsidRPr="008125EF">
        <w:rPr>
          <w:noProof/>
        </w:rPr>
        <w:t>Take note that experiences may include modules or courses, and not necessarily positions at companies"</w:t>
      </w:r>
    </w:p>
    <w:p w14:paraId="32EF527C" w14:textId="77777777" w:rsidR="008125EF" w:rsidRDefault="008125EF" w:rsidP="009A4B3A">
      <w:pPr>
        <w:pStyle w:val="BodyText"/>
        <w:kinsoku w:val="0"/>
        <w:overflowPunct w:val="0"/>
        <w:rPr>
          <w:noProof/>
        </w:rPr>
      </w:pPr>
    </w:p>
    <w:p w14:paraId="7BD51455" w14:textId="77777777" w:rsidR="008125EF" w:rsidRDefault="008125EF" w:rsidP="009A4B3A">
      <w:pPr>
        <w:pStyle w:val="BodyText"/>
        <w:kinsoku w:val="0"/>
        <w:overflowPunct w:val="0"/>
        <w:rPr>
          <w:noProof/>
        </w:rPr>
      </w:pPr>
    </w:p>
    <w:p w14:paraId="3B56069A" w14:textId="0A96B048" w:rsidR="008125EF" w:rsidRDefault="00B83B97" w:rsidP="009A4B3A">
      <w:pPr>
        <w:pStyle w:val="BodyText"/>
        <w:kinsoku w:val="0"/>
        <w:overflowPunct w:val="0"/>
        <w:rPr>
          <w:noProof/>
        </w:rPr>
      </w:pPr>
      <w:r>
        <w:rPr>
          <w:noProof/>
        </w:rPr>
        <w:t>To improve</w:t>
      </w:r>
      <w:r w:rsidR="008125EF">
        <w:rPr>
          <w:noProof/>
        </w:rPr>
        <w:t xml:space="preserve"> </w:t>
      </w:r>
      <w:r w:rsidR="000B10E1">
        <w:rPr>
          <w:noProof/>
        </w:rPr>
        <w:t>cohere</w:t>
      </w:r>
      <w:r>
        <w:rPr>
          <w:noProof/>
        </w:rPr>
        <w:t>s ability</w:t>
      </w:r>
      <w:r w:rsidR="000B10E1">
        <w:rPr>
          <w:noProof/>
        </w:rPr>
        <w:t xml:space="preserve"> to fully </w:t>
      </w:r>
      <w:r>
        <w:rPr>
          <w:noProof/>
        </w:rPr>
        <w:t>capture</w:t>
      </w:r>
      <w:r w:rsidR="000B10E1">
        <w:rPr>
          <w:noProof/>
        </w:rPr>
        <w:t xml:space="preserve"> the important information from the </w:t>
      </w:r>
      <w:r>
        <w:rPr>
          <w:noProof/>
        </w:rPr>
        <w:t>resume, I gave it additional information regarding the phrase chunks and named entities in my resume, in order for it to fully capture th</w:t>
      </w:r>
      <w:r w:rsidR="0054673A">
        <w:rPr>
          <w:noProof/>
        </w:rPr>
        <w:t>ose important information.</w:t>
      </w:r>
    </w:p>
    <w:p w14:paraId="15FA4FCF" w14:textId="77777777" w:rsidR="0054673A" w:rsidRDefault="0054673A" w:rsidP="009A4B3A">
      <w:pPr>
        <w:pStyle w:val="BodyText"/>
        <w:kinsoku w:val="0"/>
        <w:overflowPunct w:val="0"/>
        <w:rPr>
          <w:noProof/>
        </w:rPr>
      </w:pPr>
    </w:p>
    <w:p w14:paraId="5BDF0118" w14:textId="662869DA" w:rsidR="004675DE" w:rsidRDefault="004675DE" w:rsidP="009A4B3A">
      <w:pPr>
        <w:pStyle w:val="BodyText"/>
        <w:kinsoku w:val="0"/>
        <w:overflowPunct w:val="0"/>
        <w:rPr>
          <w:noProof/>
        </w:rPr>
      </w:pPr>
      <w:r>
        <w:rPr>
          <w:noProof/>
        </w:rPr>
        <w:t>important_details:</w:t>
      </w:r>
    </w:p>
    <w:p w14:paraId="5019CA69" w14:textId="2E615C03" w:rsidR="0054673A" w:rsidRDefault="0054673A" w:rsidP="009A4B3A">
      <w:pPr>
        <w:pStyle w:val="BodyText"/>
        <w:kinsoku w:val="0"/>
        <w:overflowPunct w:val="0"/>
        <w:rPr>
          <w:noProof/>
        </w:rPr>
      </w:pPr>
      <w:r w:rsidRPr="0054673A">
        <w:rPr>
          <w:noProof/>
        </w:rPr>
        <w:t>"These are some key named entities, you should consider in your text summarisation to identify unique educational institutes, companies or locations: {ner_categories}\nThese are some key phrases you should consider in order to understand what the person did, and what were his key abilities: {phrases}"</w:t>
      </w:r>
    </w:p>
    <w:p w14:paraId="100239B6" w14:textId="0B76C468" w:rsidR="00DE28B5" w:rsidRDefault="00DE28B5">
      <w:pPr>
        <w:widowControl/>
        <w:autoSpaceDE/>
        <w:autoSpaceDN/>
        <w:adjustRightInd/>
        <w:rPr>
          <w:noProof/>
          <w:sz w:val="24"/>
          <w:szCs w:val="24"/>
        </w:rPr>
      </w:pPr>
      <w:r>
        <w:rPr>
          <w:noProof/>
        </w:rPr>
        <w:br w:type="page"/>
      </w:r>
    </w:p>
    <w:p w14:paraId="24580722" w14:textId="77777777" w:rsidR="00E45575" w:rsidRDefault="00E45575" w:rsidP="001506A0">
      <w:pPr>
        <w:pStyle w:val="BodyText"/>
        <w:kinsoku w:val="0"/>
        <w:overflowPunct w:val="0"/>
      </w:pPr>
    </w:p>
    <w:p w14:paraId="0ED891E3" w14:textId="742CFF4C" w:rsidR="00F95329" w:rsidRPr="00842787" w:rsidRDefault="00DC0EB8" w:rsidP="00F95329">
      <w:pPr>
        <w:pStyle w:val="BodyText"/>
        <w:numPr>
          <w:ilvl w:val="0"/>
          <w:numId w:val="14"/>
        </w:numPr>
        <w:kinsoku w:val="0"/>
        <w:overflowPunct w:val="0"/>
        <w:ind w:left="567" w:hanging="567"/>
      </w:pPr>
      <w:r w:rsidRPr="00842787">
        <w:t>Optimization</w:t>
      </w:r>
    </w:p>
    <w:p w14:paraId="779CA98D" w14:textId="77777777" w:rsidR="000A3B22" w:rsidRPr="00DE28B5" w:rsidRDefault="000A3B22" w:rsidP="000A3B22">
      <w:pPr>
        <w:pStyle w:val="BodyText"/>
        <w:kinsoku w:val="0"/>
        <w:overflowPunct w:val="0"/>
        <w:rPr>
          <w:b/>
          <w:bCs/>
        </w:rPr>
      </w:pPr>
    </w:p>
    <w:p w14:paraId="23536FC5" w14:textId="1AC49FF7" w:rsidR="00F95329" w:rsidRPr="00DE28B5" w:rsidRDefault="00DE28B5" w:rsidP="00F95329">
      <w:pPr>
        <w:pStyle w:val="BodyText"/>
        <w:numPr>
          <w:ilvl w:val="0"/>
          <w:numId w:val="4"/>
        </w:numPr>
        <w:kinsoku w:val="0"/>
        <w:overflowPunct w:val="0"/>
        <w:rPr>
          <w:b/>
          <w:bCs/>
        </w:rPr>
      </w:pPr>
      <w:r>
        <w:t>BERT Fine-Tuning</w:t>
      </w:r>
    </w:p>
    <w:p w14:paraId="2E8D5859" w14:textId="63908323" w:rsidR="00DE28B5" w:rsidRDefault="00E325FF" w:rsidP="00DE28B5">
      <w:pPr>
        <w:pStyle w:val="BodyText"/>
        <w:kinsoku w:val="0"/>
        <w:overflowPunct w:val="0"/>
        <w:rPr>
          <w:b/>
          <w:bCs/>
        </w:rPr>
      </w:pPr>
      <w:r w:rsidRPr="00E325FF">
        <w:rPr>
          <w:b/>
          <w:bCs/>
          <w:noProof/>
        </w:rPr>
        <w:drawing>
          <wp:inline distT="0" distB="0" distL="0" distR="0" wp14:anchorId="3A03C090" wp14:editId="6257BC63">
            <wp:extent cx="5848350" cy="3693160"/>
            <wp:effectExtent l="0" t="0" r="0" b="2540"/>
            <wp:docPr id="7418928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92830" name="Picture 1" descr="A screenshot of a computer&#10;&#10;Description automatically generated"/>
                    <pic:cNvPicPr/>
                  </pic:nvPicPr>
                  <pic:blipFill>
                    <a:blip r:embed="rId50"/>
                    <a:stretch>
                      <a:fillRect/>
                    </a:stretch>
                  </pic:blipFill>
                  <pic:spPr>
                    <a:xfrm>
                      <a:off x="0" y="0"/>
                      <a:ext cx="5848350" cy="3693160"/>
                    </a:xfrm>
                    <a:prstGeom prst="rect">
                      <a:avLst/>
                    </a:prstGeom>
                  </pic:spPr>
                </pic:pic>
              </a:graphicData>
            </a:graphic>
          </wp:inline>
        </w:drawing>
      </w:r>
    </w:p>
    <w:p w14:paraId="54FEF02C" w14:textId="7FE756D3" w:rsidR="00E325FF" w:rsidRDefault="00B7271B" w:rsidP="00DE28B5">
      <w:pPr>
        <w:pStyle w:val="BodyText"/>
        <w:kinsoku w:val="0"/>
        <w:overflowPunct w:val="0"/>
      </w:pPr>
      <w:r>
        <w:t>This is the optimized code for the BERT-Fine-Tuning (but not the best one)</w:t>
      </w:r>
      <w:r w:rsidR="000376D5">
        <w:t xml:space="preserve">. </w:t>
      </w:r>
    </w:p>
    <w:p w14:paraId="16CBA262" w14:textId="77777777" w:rsidR="003347D9" w:rsidRDefault="003347D9" w:rsidP="00DE28B5">
      <w:pPr>
        <w:pStyle w:val="BodyText"/>
        <w:kinsoku w:val="0"/>
        <w:overflowPunct w:val="0"/>
      </w:pPr>
    </w:p>
    <w:p w14:paraId="7D3B24FF" w14:textId="4821D305" w:rsidR="003E4E66" w:rsidRPr="00B7271B" w:rsidRDefault="003347D9" w:rsidP="00DE28B5">
      <w:pPr>
        <w:pStyle w:val="BodyText"/>
        <w:kinsoku w:val="0"/>
        <w:overflowPunct w:val="0"/>
      </w:pPr>
      <w:r>
        <w:t>The c</w:t>
      </w:r>
      <w:r w:rsidR="000376D5">
        <w:t xml:space="preserve">lean </w:t>
      </w:r>
      <w:proofErr w:type="gramStart"/>
      <w:r w:rsidR="000376D5">
        <w:t>contractions</w:t>
      </w:r>
      <w:proofErr w:type="gramEnd"/>
      <w:r w:rsidR="000376D5">
        <w:t xml:space="preserve"> </w:t>
      </w:r>
      <w:r>
        <w:t xml:space="preserve">function was disabled </w:t>
      </w:r>
      <w:r w:rsidR="000376D5">
        <w:t xml:space="preserve">in order to reduce the processing time of the </w:t>
      </w:r>
      <w:r>
        <w:t xml:space="preserve">code by about 90s. </w:t>
      </w:r>
      <w:r w:rsidR="005D7AE3">
        <w:t xml:space="preserve">This was because </w:t>
      </w:r>
      <w:r w:rsidR="003E4E66">
        <w:t>clean contractions</w:t>
      </w:r>
      <w:r w:rsidR="005D7AE3">
        <w:t xml:space="preserve"> </w:t>
      </w:r>
      <w:proofErr w:type="gramStart"/>
      <w:r w:rsidR="005D7AE3">
        <w:t>was</w:t>
      </w:r>
      <w:proofErr w:type="gramEnd"/>
      <w:r w:rsidR="005D7AE3">
        <w:t xml:space="preserve"> the longest function to run</w:t>
      </w:r>
      <w:r w:rsidR="003E4E66">
        <w:t>, taking about 1.5minutes to complete</w:t>
      </w:r>
      <w:r w:rsidR="005D7AE3">
        <w:t>.</w:t>
      </w:r>
      <w:r w:rsidR="003E4E66">
        <w:t xml:space="preserve"> Hence, it was disabled.</w:t>
      </w:r>
    </w:p>
    <w:p w14:paraId="507D70DE" w14:textId="77777777" w:rsidR="001F6467" w:rsidRDefault="001F6467" w:rsidP="001F6467">
      <w:pPr>
        <w:pStyle w:val="BodyText"/>
        <w:kinsoku w:val="0"/>
        <w:overflowPunct w:val="0"/>
      </w:pPr>
    </w:p>
    <w:p w14:paraId="7BBDA33A" w14:textId="09145832" w:rsidR="003E4E66" w:rsidRDefault="003E4E66" w:rsidP="001F6467">
      <w:pPr>
        <w:pStyle w:val="BodyText"/>
        <w:kinsoku w:val="0"/>
        <w:overflowPunct w:val="0"/>
      </w:pPr>
      <w:r>
        <w:t xml:space="preserve">The epochs used </w:t>
      </w:r>
      <w:r w:rsidR="00D60D2A">
        <w:t>to train</w:t>
      </w:r>
      <w:r>
        <w:t xml:space="preserve"> BERT was changed from 50 to 35</w:t>
      </w:r>
      <w:r w:rsidR="00D60D2A">
        <w:t>. This was to reduce the overfitting that may occur, as observed in the previous</w:t>
      </w:r>
      <w:r w:rsidR="00F807AA">
        <w:t xml:space="preserve"> iterations of BERT fine tuning. </w:t>
      </w:r>
    </w:p>
    <w:p w14:paraId="4755B87B" w14:textId="77777777" w:rsidR="001F63B5" w:rsidRDefault="001F63B5" w:rsidP="001F6467">
      <w:pPr>
        <w:pStyle w:val="BodyText"/>
        <w:kinsoku w:val="0"/>
        <w:overflowPunct w:val="0"/>
      </w:pPr>
    </w:p>
    <w:p w14:paraId="772CDC01" w14:textId="42273AAD" w:rsidR="001F63B5" w:rsidRDefault="00D97252" w:rsidP="001F6467">
      <w:pPr>
        <w:pStyle w:val="BodyText"/>
        <w:kinsoku w:val="0"/>
        <w:overflowPunct w:val="0"/>
      </w:pPr>
      <w:r>
        <w:t xml:space="preserve">The </w:t>
      </w:r>
      <w:r w:rsidR="00087EAF">
        <w:t xml:space="preserve">weight decay 1 parameter for one of the weight decay parameters for </w:t>
      </w:r>
      <w:proofErr w:type="spellStart"/>
      <w:r w:rsidR="00087EAF">
        <w:t>adamW</w:t>
      </w:r>
      <w:proofErr w:type="spellEnd"/>
      <w:r w:rsidR="00087EAF">
        <w:t xml:space="preserve"> was increased from 0.01 to 0.02 </w:t>
      </w:r>
      <w:r w:rsidR="00AF6522">
        <w:t>as a measure to reduce the chances of overfitting.</w:t>
      </w:r>
    </w:p>
    <w:p w14:paraId="64A77BF9" w14:textId="77777777" w:rsidR="00AF6522" w:rsidRDefault="00AF6522" w:rsidP="001F6467">
      <w:pPr>
        <w:pStyle w:val="BodyText"/>
        <w:kinsoku w:val="0"/>
        <w:overflowPunct w:val="0"/>
      </w:pPr>
    </w:p>
    <w:p w14:paraId="7C398ECE" w14:textId="77777777" w:rsidR="000B2240" w:rsidRDefault="000B2240" w:rsidP="001F6467">
      <w:pPr>
        <w:pStyle w:val="BodyText"/>
        <w:kinsoku w:val="0"/>
        <w:overflowPunct w:val="0"/>
      </w:pPr>
    </w:p>
    <w:p w14:paraId="735BB231" w14:textId="45D9586A" w:rsidR="00D72391" w:rsidRDefault="00D72391">
      <w:pPr>
        <w:widowControl/>
        <w:autoSpaceDE/>
        <w:autoSpaceDN/>
        <w:adjustRightInd/>
        <w:rPr>
          <w:sz w:val="24"/>
          <w:szCs w:val="24"/>
        </w:rPr>
      </w:pPr>
      <w:r>
        <w:br w:type="page"/>
      </w:r>
    </w:p>
    <w:p w14:paraId="3E21BAA4" w14:textId="77777777" w:rsidR="000B2240" w:rsidRDefault="000B2240" w:rsidP="001F6467">
      <w:pPr>
        <w:pStyle w:val="BodyText"/>
        <w:kinsoku w:val="0"/>
        <w:overflowPunct w:val="0"/>
      </w:pPr>
    </w:p>
    <w:p w14:paraId="0796ACCF" w14:textId="05234A7F" w:rsidR="000B2240" w:rsidRDefault="00D72391" w:rsidP="00D72391">
      <w:pPr>
        <w:pStyle w:val="BodyText"/>
        <w:numPr>
          <w:ilvl w:val="0"/>
          <w:numId w:val="4"/>
        </w:numPr>
        <w:kinsoku w:val="0"/>
        <w:overflowPunct w:val="0"/>
      </w:pPr>
      <w:r>
        <w:t>Roberta</w:t>
      </w:r>
    </w:p>
    <w:p w14:paraId="78F513FF" w14:textId="10003066" w:rsidR="00D72391" w:rsidRPr="00D72391" w:rsidRDefault="00D72391" w:rsidP="00D72391">
      <w:pPr>
        <w:pStyle w:val="BodyText"/>
        <w:kinsoku w:val="0"/>
        <w:overflowPunct w:val="0"/>
        <w:rPr>
          <w:b/>
          <w:bCs/>
        </w:rPr>
      </w:pPr>
      <w:r w:rsidRPr="00D72391">
        <w:rPr>
          <w:b/>
          <w:bCs/>
        </w:rPr>
        <w:drawing>
          <wp:inline distT="0" distB="0" distL="0" distR="0" wp14:anchorId="724D620A" wp14:editId="3807C15A">
            <wp:extent cx="5213267" cy="3390039"/>
            <wp:effectExtent l="0" t="0" r="6985" b="1270"/>
            <wp:docPr id="6135302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30274" name="Picture 1" descr="A screen shot of a computer program&#10;&#10;Description automatically generated"/>
                    <pic:cNvPicPr/>
                  </pic:nvPicPr>
                  <pic:blipFill>
                    <a:blip r:embed="rId51"/>
                    <a:stretch>
                      <a:fillRect/>
                    </a:stretch>
                  </pic:blipFill>
                  <pic:spPr>
                    <a:xfrm>
                      <a:off x="0" y="0"/>
                      <a:ext cx="5216062" cy="3391856"/>
                    </a:xfrm>
                    <a:prstGeom prst="rect">
                      <a:avLst/>
                    </a:prstGeom>
                  </pic:spPr>
                </pic:pic>
              </a:graphicData>
            </a:graphic>
          </wp:inline>
        </w:drawing>
      </w:r>
    </w:p>
    <w:p w14:paraId="62407A3E" w14:textId="04D64BDA" w:rsidR="00AF6522" w:rsidRDefault="002B742D" w:rsidP="001F6467">
      <w:pPr>
        <w:pStyle w:val="BodyText"/>
        <w:kinsoku w:val="0"/>
        <w:overflowPunct w:val="0"/>
      </w:pPr>
      <w:r w:rsidRPr="002B742D">
        <w:drawing>
          <wp:inline distT="0" distB="0" distL="0" distR="0" wp14:anchorId="2C28949B" wp14:editId="75F9551F">
            <wp:extent cx="4762005" cy="4976579"/>
            <wp:effectExtent l="0" t="0" r="635" b="0"/>
            <wp:docPr id="13840465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46566" name="Picture 1" descr="A screen shot of a computer program&#10;&#10;Description automatically generated"/>
                    <pic:cNvPicPr/>
                  </pic:nvPicPr>
                  <pic:blipFill>
                    <a:blip r:embed="rId52"/>
                    <a:stretch>
                      <a:fillRect/>
                    </a:stretch>
                  </pic:blipFill>
                  <pic:spPr>
                    <a:xfrm>
                      <a:off x="0" y="0"/>
                      <a:ext cx="4765502" cy="4980234"/>
                    </a:xfrm>
                    <a:prstGeom prst="rect">
                      <a:avLst/>
                    </a:prstGeom>
                  </pic:spPr>
                </pic:pic>
              </a:graphicData>
            </a:graphic>
          </wp:inline>
        </w:drawing>
      </w:r>
    </w:p>
    <w:p w14:paraId="0F472BC5" w14:textId="2FBF834F" w:rsidR="002B742D" w:rsidRDefault="002B742D" w:rsidP="001F6467">
      <w:pPr>
        <w:pStyle w:val="BodyText"/>
        <w:kinsoku w:val="0"/>
        <w:overflowPunct w:val="0"/>
      </w:pPr>
      <w:r w:rsidRPr="002B742D">
        <w:lastRenderedPageBreak/>
        <w:drawing>
          <wp:inline distT="0" distB="0" distL="0" distR="0" wp14:anchorId="611D400B" wp14:editId="17D4031D">
            <wp:extent cx="4429841" cy="3942607"/>
            <wp:effectExtent l="0" t="0" r="8890" b="1270"/>
            <wp:docPr id="5322530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53020" name="Picture 1" descr="A screen shot of a computer program&#10;&#10;Description automatically generated"/>
                    <pic:cNvPicPr/>
                  </pic:nvPicPr>
                  <pic:blipFill>
                    <a:blip r:embed="rId53"/>
                    <a:stretch>
                      <a:fillRect/>
                    </a:stretch>
                  </pic:blipFill>
                  <pic:spPr>
                    <a:xfrm>
                      <a:off x="0" y="0"/>
                      <a:ext cx="4431718" cy="3944277"/>
                    </a:xfrm>
                    <a:prstGeom prst="rect">
                      <a:avLst/>
                    </a:prstGeom>
                  </pic:spPr>
                </pic:pic>
              </a:graphicData>
            </a:graphic>
          </wp:inline>
        </w:drawing>
      </w:r>
    </w:p>
    <w:p w14:paraId="237F9C27" w14:textId="77777777" w:rsidR="00AE4B7A" w:rsidRDefault="00AE4B7A" w:rsidP="001F6467">
      <w:pPr>
        <w:pStyle w:val="BodyText"/>
        <w:kinsoku w:val="0"/>
        <w:overflowPunct w:val="0"/>
      </w:pPr>
    </w:p>
    <w:p w14:paraId="2FF7AC08" w14:textId="7D432217" w:rsidR="00AE4B7A" w:rsidRDefault="00AE4B7A" w:rsidP="001F6467">
      <w:pPr>
        <w:pStyle w:val="BodyText"/>
        <w:kinsoku w:val="0"/>
        <w:overflowPunct w:val="0"/>
      </w:pPr>
      <w:r w:rsidRPr="00AE4B7A">
        <w:drawing>
          <wp:inline distT="0" distB="0" distL="0" distR="0" wp14:anchorId="137FBE79" wp14:editId="0BEF1464">
            <wp:extent cx="4622757" cy="3277590"/>
            <wp:effectExtent l="0" t="0" r="6985" b="0"/>
            <wp:docPr id="1221320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20018" name="Picture 1" descr="A screenshot of a computer program&#10;&#10;Description automatically generated"/>
                    <pic:cNvPicPr/>
                  </pic:nvPicPr>
                  <pic:blipFill>
                    <a:blip r:embed="rId54"/>
                    <a:stretch>
                      <a:fillRect/>
                    </a:stretch>
                  </pic:blipFill>
                  <pic:spPr>
                    <a:xfrm>
                      <a:off x="0" y="0"/>
                      <a:ext cx="4627160" cy="3280711"/>
                    </a:xfrm>
                    <a:prstGeom prst="rect">
                      <a:avLst/>
                    </a:prstGeom>
                  </pic:spPr>
                </pic:pic>
              </a:graphicData>
            </a:graphic>
          </wp:inline>
        </w:drawing>
      </w:r>
    </w:p>
    <w:p w14:paraId="2B4246BB" w14:textId="77FC591E" w:rsidR="00607D0C" w:rsidRDefault="00607D0C" w:rsidP="001F6467">
      <w:pPr>
        <w:pStyle w:val="BodyText"/>
        <w:kinsoku w:val="0"/>
        <w:overflowPunct w:val="0"/>
      </w:pPr>
      <w:r w:rsidRPr="00607D0C">
        <w:drawing>
          <wp:inline distT="0" distB="0" distL="0" distR="0" wp14:anchorId="26F3CCD6" wp14:editId="0BA7B348">
            <wp:extent cx="5848350" cy="1790065"/>
            <wp:effectExtent l="0" t="0" r="0" b="635"/>
            <wp:docPr id="1695892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92848" name="Picture 1" descr="A screenshot of a computer&#10;&#10;Description automatically generated"/>
                    <pic:cNvPicPr/>
                  </pic:nvPicPr>
                  <pic:blipFill>
                    <a:blip r:embed="rId55"/>
                    <a:stretch>
                      <a:fillRect/>
                    </a:stretch>
                  </pic:blipFill>
                  <pic:spPr>
                    <a:xfrm>
                      <a:off x="0" y="0"/>
                      <a:ext cx="5848350" cy="1790065"/>
                    </a:xfrm>
                    <a:prstGeom prst="rect">
                      <a:avLst/>
                    </a:prstGeom>
                  </pic:spPr>
                </pic:pic>
              </a:graphicData>
            </a:graphic>
          </wp:inline>
        </w:drawing>
      </w:r>
    </w:p>
    <w:p w14:paraId="294B7DCC" w14:textId="0FEF13FD" w:rsidR="00DE28B5" w:rsidRDefault="000E5C65">
      <w:pPr>
        <w:widowControl/>
        <w:autoSpaceDE/>
        <w:autoSpaceDN/>
        <w:adjustRightInd/>
      </w:pPr>
      <w:r>
        <w:lastRenderedPageBreak/>
        <w:t>I will try to optimize the resume classification solution using Roberta. Roberta was trained on a larger, more diverse corpus of data</w:t>
      </w:r>
      <w:r w:rsidR="002E1C6C">
        <w:t>, so it should be able capture a larger spectrum of language nuance</w:t>
      </w:r>
      <w:r>
        <w:t xml:space="preserve">. It also </w:t>
      </w:r>
      <w:r w:rsidR="007C66EB">
        <w:t xml:space="preserve">trains with dynamic masking, so it </w:t>
      </w:r>
      <w:r w:rsidR="002E1C6C">
        <w:t xml:space="preserve">will be more </w:t>
      </w:r>
      <w:r w:rsidR="000C00D2">
        <w:t xml:space="preserve">adaptable to different contexts because of varied word mask positions. </w:t>
      </w:r>
      <w:r w:rsidR="00D63EFC">
        <w:t xml:space="preserve">Roberta also was trained with longer sequences, making it more </w:t>
      </w:r>
      <w:r w:rsidR="001E6B5C">
        <w:t>capable of getting contextual dependencies in the data.</w:t>
      </w:r>
      <w:r w:rsidR="00B125E9">
        <w:t xml:space="preserve"> Lastly, it has a streamlined training process due to it not having Next Sentence Prediction</w:t>
      </w:r>
      <w:r w:rsidR="00B203B5">
        <w:t xml:space="preserve">, which </w:t>
      </w:r>
      <w:r w:rsidR="00C16335">
        <w:t xml:space="preserve">makes it more optimized for learning </w:t>
      </w:r>
      <w:r w:rsidR="00B203B5">
        <w:t>contextual information</w:t>
      </w:r>
      <w:r w:rsidR="008D59B0">
        <w:t xml:space="preserve"> from individual sentences. Because of these reasons, I tried to optimize the resume classification solution by using and </w:t>
      </w:r>
      <w:proofErr w:type="gramStart"/>
      <w:r w:rsidR="008D59B0">
        <w:t>fine tuning</w:t>
      </w:r>
      <w:proofErr w:type="gramEnd"/>
      <w:r w:rsidR="008D59B0">
        <w:t xml:space="preserve"> Roberta.</w:t>
      </w:r>
    </w:p>
    <w:p w14:paraId="328C247D" w14:textId="77777777" w:rsidR="008D59B0" w:rsidRDefault="008D59B0">
      <w:pPr>
        <w:widowControl/>
        <w:autoSpaceDE/>
        <w:autoSpaceDN/>
        <w:adjustRightInd/>
        <w:rPr>
          <w:sz w:val="24"/>
          <w:szCs w:val="24"/>
        </w:rPr>
      </w:pPr>
    </w:p>
    <w:p w14:paraId="15FBD755" w14:textId="7FE652F7" w:rsidR="00B07717" w:rsidRDefault="0035375B" w:rsidP="00B07717">
      <w:pPr>
        <w:pStyle w:val="ListParagraph"/>
        <w:widowControl/>
        <w:numPr>
          <w:ilvl w:val="0"/>
          <w:numId w:val="4"/>
        </w:numPr>
        <w:autoSpaceDE/>
        <w:autoSpaceDN/>
        <w:adjustRightInd/>
      </w:pPr>
      <w:r>
        <w:t>GPT2</w:t>
      </w:r>
    </w:p>
    <w:p w14:paraId="0C848321" w14:textId="4ADC5F86" w:rsidR="0035375B" w:rsidRDefault="0035375B" w:rsidP="0035375B">
      <w:pPr>
        <w:widowControl/>
        <w:autoSpaceDE/>
        <w:autoSpaceDN/>
        <w:adjustRightInd/>
      </w:pPr>
      <w:r w:rsidRPr="0035375B">
        <w:drawing>
          <wp:inline distT="0" distB="0" distL="0" distR="0" wp14:anchorId="034979D7" wp14:editId="2A465989">
            <wp:extent cx="5848350" cy="6326505"/>
            <wp:effectExtent l="0" t="0" r="0" b="0"/>
            <wp:docPr id="155180241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02419" name="Picture 1" descr="A screen shot of a computer program&#10;&#10;Description automatically generated"/>
                    <pic:cNvPicPr/>
                  </pic:nvPicPr>
                  <pic:blipFill>
                    <a:blip r:embed="rId56"/>
                    <a:stretch>
                      <a:fillRect/>
                    </a:stretch>
                  </pic:blipFill>
                  <pic:spPr>
                    <a:xfrm>
                      <a:off x="0" y="0"/>
                      <a:ext cx="5848350" cy="6326505"/>
                    </a:xfrm>
                    <a:prstGeom prst="rect">
                      <a:avLst/>
                    </a:prstGeom>
                  </pic:spPr>
                </pic:pic>
              </a:graphicData>
            </a:graphic>
          </wp:inline>
        </w:drawing>
      </w:r>
    </w:p>
    <w:p w14:paraId="72D7C4A1" w14:textId="1A47F3D2" w:rsidR="0035375B" w:rsidRPr="00B07717" w:rsidRDefault="001560F3" w:rsidP="0035375B">
      <w:pPr>
        <w:widowControl/>
        <w:autoSpaceDE/>
        <w:autoSpaceDN/>
        <w:adjustRightInd/>
      </w:pPr>
      <w:r w:rsidRPr="001560F3">
        <w:lastRenderedPageBreak/>
        <w:drawing>
          <wp:inline distT="0" distB="0" distL="0" distR="0" wp14:anchorId="55617A42" wp14:editId="22B40B7D">
            <wp:extent cx="4892675" cy="3363402"/>
            <wp:effectExtent l="0" t="0" r="3175" b="8890"/>
            <wp:docPr id="14215979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97986" name="Picture 1" descr="A screen shot of a computer program&#10;&#10;Description automatically generated"/>
                    <pic:cNvPicPr/>
                  </pic:nvPicPr>
                  <pic:blipFill rotWithShape="1">
                    <a:blip r:embed="rId57"/>
                    <a:srcRect b="42682"/>
                    <a:stretch/>
                  </pic:blipFill>
                  <pic:spPr bwMode="auto">
                    <a:xfrm>
                      <a:off x="0" y="0"/>
                      <a:ext cx="4895504" cy="3365347"/>
                    </a:xfrm>
                    <a:prstGeom prst="rect">
                      <a:avLst/>
                    </a:prstGeom>
                    <a:ln>
                      <a:noFill/>
                    </a:ln>
                    <a:extLst>
                      <a:ext uri="{53640926-AAD7-44D8-BBD7-CCE9431645EC}">
                        <a14:shadowObscured xmlns:a14="http://schemas.microsoft.com/office/drawing/2010/main"/>
                      </a:ext>
                    </a:extLst>
                  </pic:spPr>
                </pic:pic>
              </a:graphicData>
            </a:graphic>
          </wp:inline>
        </w:drawing>
      </w:r>
    </w:p>
    <w:p w14:paraId="77E5F4F3" w14:textId="77777777" w:rsidR="009A335E" w:rsidRDefault="00F72842">
      <w:pPr>
        <w:widowControl/>
        <w:autoSpaceDE/>
        <w:autoSpaceDN/>
        <w:adjustRightInd/>
        <w:rPr>
          <w:sz w:val="24"/>
          <w:szCs w:val="24"/>
        </w:rPr>
      </w:pPr>
      <w:r w:rsidRPr="00F72842">
        <w:rPr>
          <w:sz w:val="24"/>
          <w:szCs w:val="24"/>
        </w:rPr>
        <w:drawing>
          <wp:inline distT="0" distB="0" distL="0" distR="0" wp14:anchorId="7E666139" wp14:editId="38ACC0CB">
            <wp:extent cx="5763429" cy="5096586"/>
            <wp:effectExtent l="0" t="0" r="8890" b="8890"/>
            <wp:docPr id="12784845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4511" name="Picture 1" descr="A screen shot of a computer program&#10;&#10;Description automatically generated"/>
                    <pic:cNvPicPr/>
                  </pic:nvPicPr>
                  <pic:blipFill>
                    <a:blip r:embed="rId58"/>
                    <a:stretch>
                      <a:fillRect/>
                    </a:stretch>
                  </pic:blipFill>
                  <pic:spPr>
                    <a:xfrm>
                      <a:off x="0" y="0"/>
                      <a:ext cx="5763429" cy="5096586"/>
                    </a:xfrm>
                    <a:prstGeom prst="rect">
                      <a:avLst/>
                    </a:prstGeom>
                  </pic:spPr>
                </pic:pic>
              </a:graphicData>
            </a:graphic>
          </wp:inline>
        </w:drawing>
      </w:r>
    </w:p>
    <w:p w14:paraId="46CFD2CF" w14:textId="7755B1D7" w:rsidR="009A335E" w:rsidRDefault="009A335E">
      <w:pPr>
        <w:widowControl/>
        <w:autoSpaceDE/>
        <w:autoSpaceDN/>
        <w:adjustRightInd/>
        <w:rPr>
          <w:sz w:val="24"/>
          <w:szCs w:val="24"/>
        </w:rPr>
      </w:pPr>
      <w:r w:rsidRPr="009A335E">
        <w:rPr>
          <w:sz w:val="24"/>
          <w:szCs w:val="24"/>
        </w:rPr>
        <w:lastRenderedPageBreak/>
        <w:drawing>
          <wp:inline distT="0" distB="0" distL="0" distR="0" wp14:anchorId="2D9484EF" wp14:editId="35BC9A2B">
            <wp:extent cx="5792008" cy="5496692"/>
            <wp:effectExtent l="0" t="0" r="0" b="8890"/>
            <wp:docPr id="1874587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87916" name="Picture 1" descr="A screenshot of a computer program&#10;&#10;Description automatically generated"/>
                    <pic:cNvPicPr/>
                  </pic:nvPicPr>
                  <pic:blipFill>
                    <a:blip r:embed="rId59"/>
                    <a:stretch>
                      <a:fillRect/>
                    </a:stretch>
                  </pic:blipFill>
                  <pic:spPr>
                    <a:xfrm>
                      <a:off x="0" y="0"/>
                      <a:ext cx="5792008" cy="5496692"/>
                    </a:xfrm>
                    <a:prstGeom prst="rect">
                      <a:avLst/>
                    </a:prstGeom>
                  </pic:spPr>
                </pic:pic>
              </a:graphicData>
            </a:graphic>
          </wp:inline>
        </w:drawing>
      </w:r>
    </w:p>
    <w:p w14:paraId="195EB3B9" w14:textId="2B240B88" w:rsidR="00B07717" w:rsidRDefault="00262796">
      <w:pPr>
        <w:widowControl/>
        <w:autoSpaceDE/>
        <w:autoSpaceDN/>
        <w:adjustRightInd/>
        <w:rPr>
          <w:sz w:val="24"/>
          <w:szCs w:val="24"/>
        </w:rPr>
      </w:pPr>
      <w:r w:rsidRPr="00262796">
        <w:rPr>
          <w:sz w:val="24"/>
          <w:szCs w:val="24"/>
        </w:rPr>
        <w:drawing>
          <wp:inline distT="0" distB="0" distL="0" distR="0" wp14:anchorId="20DB39CC" wp14:editId="4F5928EB">
            <wp:extent cx="5848350" cy="2084070"/>
            <wp:effectExtent l="0" t="0" r="0" b="0"/>
            <wp:docPr id="228626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26401" name="Picture 1" descr="A screenshot of a computer&#10;&#10;Description automatically generated"/>
                    <pic:cNvPicPr/>
                  </pic:nvPicPr>
                  <pic:blipFill>
                    <a:blip r:embed="rId60"/>
                    <a:stretch>
                      <a:fillRect/>
                    </a:stretch>
                  </pic:blipFill>
                  <pic:spPr>
                    <a:xfrm>
                      <a:off x="0" y="0"/>
                      <a:ext cx="5848350" cy="2084070"/>
                    </a:xfrm>
                    <a:prstGeom prst="rect">
                      <a:avLst/>
                    </a:prstGeom>
                  </pic:spPr>
                </pic:pic>
              </a:graphicData>
            </a:graphic>
          </wp:inline>
        </w:drawing>
      </w:r>
    </w:p>
    <w:p w14:paraId="7FBFC4AA" w14:textId="0A18E17F" w:rsidR="00180E42" w:rsidRDefault="0073656B">
      <w:pPr>
        <w:widowControl/>
        <w:autoSpaceDE/>
        <w:autoSpaceDN/>
        <w:adjustRightInd/>
        <w:rPr>
          <w:sz w:val="24"/>
          <w:szCs w:val="24"/>
        </w:rPr>
      </w:pPr>
      <w:r>
        <w:rPr>
          <w:sz w:val="24"/>
          <w:szCs w:val="24"/>
        </w:rPr>
        <w:t xml:space="preserve">GPT2 has 117M </w:t>
      </w:r>
      <w:r w:rsidR="0067118C">
        <w:rPr>
          <w:sz w:val="24"/>
          <w:szCs w:val="24"/>
        </w:rPr>
        <w:t xml:space="preserve">parameters </w:t>
      </w:r>
      <w:r>
        <w:rPr>
          <w:sz w:val="24"/>
          <w:szCs w:val="24"/>
        </w:rPr>
        <w:t xml:space="preserve">whereas BERT </w:t>
      </w:r>
      <w:r w:rsidR="0067118C">
        <w:rPr>
          <w:sz w:val="24"/>
          <w:szCs w:val="24"/>
        </w:rPr>
        <w:t xml:space="preserve">Base has 110M parameters. GPT2 may be able to perform better than </w:t>
      </w:r>
      <w:proofErr w:type="spellStart"/>
      <w:r w:rsidR="0067118C">
        <w:rPr>
          <w:sz w:val="24"/>
          <w:szCs w:val="24"/>
        </w:rPr>
        <w:t>bert</w:t>
      </w:r>
      <w:proofErr w:type="spellEnd"/>
      <w:r w:rsidR="0067118C">
        <w:rPr>
          <w:sz w:val="24"/>
          <w:szCs w:val="24"/>
        </w:rPr>
        <w:t xml:space="preserve"> base, while also not overfit like BERT Large. I will use it to try and observe if it can perform better than, or faster than </w:t>
      </w:r>
      <w:proofErr w:type="spellStart"/>
      <w:r w:rsidR="0067118C">
        <w:rPr>
          <w:sz w:val="24"/>
          <w:szCs w:val="24"/>
        </w:rPr>
        <w:t>bert</w:t>
      </w:r>
      <w:proofErr w:type="spellEnd"/>
      <w:r w:rsidR="0067118C">
        <w:rPr>
          <w:sz w:val="24"/>
          <w:szCs w:val="24"/>
        </w:rPr>
        <w:t xml:space="preserve"> base. From the observed accuracy and time, GPT2 did not surpass </w:t>
      </w:r>
      <w:proofErr w:type="spellStart"/>
      <w:r w:rsidR="0067118C">
        <w:rPr>
          <w:sz w:val="24"/>
          <w:szCs w:val="24"/>
        </w:rPr>
        <w:t>bert</w:t>
      </w:r>
      <w:proofErr w:type="spellEnd"/>
      <w:r w:rsidR="0067118C">
        <w:rPr>
          <w:sz w:val="24"/>
          <w:szCs w:val="24"/>
        </w:rPr>
        <w:t xml:space="preserve"> base despite </w:t>
      </w:r>
      <w:r w:rsidR="007C4CF2">
        <w:rPr>
          <w:sz w:val="24"/>
          <w:szCs w:val="24"/>
        </w:rPr>
        <w:t xml:space="preserve">having more parameters. </w:t>
      </w:r>
      <w:r w:rsidR="007A3389">
        <w:rPr>
          <w:sz w:val="24"/>
          <w:szCs w:val="24"/>
        </w:rPr>
        <w:t xml:space="preserve">GPT2 had a lower </w:t>
      </w:r>
      <w:r w:rsidR="00D9181E">
        <w:rPr>
          <w:sz w:val="24"/>
          <w:szCs w:val="24"/>
        </w:rPr>
        <w:t xml:space="preserve">testing </w:t>
      </w:r>
      <w:r w:rsidR="007A3389">
        <w:rPr>
          <w:sz w:val="24"/>
          <w:szCs w:val="24"/>
        </w:rPr>
        <w:t>MCC and accuracy of 0.246</w:t>
      </w:r>
      <w:r w:rsidR="00D9181E">
        <w:rPr>
          <w:sz w:val="24"/>
          <w:szCs w:val="24"/>
        </w:rPr>
        <w:t xml:space="preserve"> and 0.268 respectively. Bert base had a higher testing MCC and accuracy of </w:t>
      </w:r>
      <w:r w:rsidR="0058371D">
        <w:rPr>
          <w:sz w:val="24"/>
          <w:szCs w:val="24"/>
        </w:rPr>
        <w:t>0.652 and 0.675 respectively.</w:t>
      </w:r>
      <w:r w:rsidR="007A3389">
        <w:rPr>
          <w:sz w:val="24"/>
          <w:szCs w:val="24"/>
        </w:rPr>
        <w:t xml:space="preserve"> </w:t>
      </w:r>
      <w:r w:rsidR="0068573E">
        <w:rPr>
          <w:sz w:val="24"/>
          <w:szCs w:val="24"/>
        </w:rPr>
        <w:t xml:space="preserve">However, </w:t>
      </w:r>
      <w:r w:rsidR="00861FFD">
        <w:rPr>
          <w:sz w:val="24"/>
          <w:szCs w:val="24"/>
        </w:rPr>
        <w:t>GPT2</w:t>
      </w:r>
      <w:r w:rsidR="0068573E">
        <w:rPr>
          <w:sz w:val="24"/>
          <w:szCs w:val="24"/>
        </w:rPr>
        <w:t xml:space="preserve"> did </w:t>
      </w:r>
      <w:r w:rsidR="00962409">
        <w:rPr>
          <w:sz w:val="24"/>
          <w:szCs w:val="24"/>
        </w:rPr>
        <w:t xml:space="preserve">finish training at a faster time(340s) than </w:t>
      </w:r>
      <w:proofErr w:type="spellStart"/>
      <w:r w:rsidR="00962409">
        <w:rPr>
          <w:sz w:val="24"/>
          <w:szCs w:val="24"/>
        </w:rPr>
        <w:t>bert</w:t>
      </w:r>
      <w:proofErr w:type="spellEnd"/>
      <w:r w:rsidR="00962409">
        <w:rPr>
          <w:sz w:val="24"/>
          <w:szCs w:val="24"/>
        </w:rPr>
        <w:t xml:space="preserve"> base(</w:t>
      </w:r>
      <w:r w:rsidR="00E21E44">
        <w:rPr>
          <w:sz w:val="24"/>
          <w:szCs w:val="24"/>
        </w:rPr>
        <w:t>652s</w:t>
      </w:r>
      <w:r w:rsidR="00962409">
        <w:rPr>
          <w:sz w:val="24"/>
          <w:szCs w:val="24"/>
        </w:rPr>
        <w:t>) with similar configurations.</w:t>
      </w:r>
    </w:p>
    <w:p w14:paraId="5FE07E62" w14:textId="28F665FD" w:rsidR="00180E42" w:rsidRDefault="00180E42">
      <w:pPr>
        <w:widowControl/>
        <w:autoSpaceDE/>
        <w:autoSpaceDN/>
        <w:adjustRightInd/>
        <w:rPr>
          <w:sz w:val="24"/>
          <w:szCs w:val="24"/>
        </w:rPr>
      </w:pPr>
      <w:r>
        <w:rPr>
          <w:sz w:val="24"/>
          <w:szCs w:val="24"/>
        </w:rPr>
        <w:br w:type="page"/>
      </w:r>
    </w:p>
    <w:p w14:paraId="0FB36BD6" w14:textId="77777777" w:rsidR="00B07717" w:rsidRDefault="00B07717">
      <w:pPr>
        <w:widowControl/>
        <w:autoSpaceDE/>
        <w:autoSpaceDN/>
        <w:adjustRightInd/>
        <w:rPr>
          <w:sz w:val="24"/>
          <w:szCs w:val="24"/>
        </w:rPr>
      </w:pPr>
    </w:p>
    <w:p w14:paraId="5644C180" w14:textId="77777777" w:rsidR="00DE28B5" w:rsidRDefault="00DE28B5" w:rsidP="001F6467">
      <w:pPr>
        <w:pStyle w:val="BodyText"/>
        <w:kinsoku w:val="0"/>
        <w:overflowPunct w:val="0"/>
      </w:pPr>
    </w:p>
    <w:p w14:paraId="548276AE" w14:textId="0AAFD05E" w:rsidR="00D77FAB" w:rsidRDefault="00D77FAB" w:rsidP="00D77FAB">
      <w:pPr>
        <w:pStyle w:val="BodyText"/>
        <w:numPr>
          <w:ilvl w:val="0"/>
          <w:numId w:val="4"/>
        </w:numPr>
        <w:kinsoku w:val="0"/>
        <w:overflowPunct w:val="0"/>
      </w:pPr>
      <w:r>
        <w:t>Resume Search</w:t>
      </w:r>
      <w:r w:rsidR="00661431">
        <w:t xml:space="preserve"> Preprocessing</w:t>
      </w:r>
    </w:p>
    <w:p w14:paraId="512D1FD1" w14:textId="77777777" w:rsidR="00661431" w:rsidRDefault="00661431" w:rsidP="00661431">
      <w:pPr>
        <w:pStyle w:val="BodyText"/>
        <w:kinsoku w:val="0"/>
        <w:overflowPunct w:val="0"/>
      </w:pPr>
    </w:p>
    <w:p w14:paraId="3954DF6E" w14:textId="224A889D" w:rsidR="00661431" w:rsidRDefault="00F95329" w:rsidP="00661431">
      <w:pPr>
        <w:pStyle w:val="BodyText"/>
        <w:kinsoku w:val="0"/>
        <w:overflowPunct w:val="0"/>
      </w:pPr>
      <w:r w:rsidRPr="00F95329">
        <w:rPr>
          <w:noProof/>
        </w:rPr>
        <w:drawing>
          <wp:inline distT="0" distB="0" distL="0" distR="0" wp14:anchorId="2067BEFC" wp14:editId="58E605BB">
            <wp:extent cx="4709157" cy="2849526"/>
            <wp:effectExtent l="0" t="0" r="0" b="8255"/>
            <wp:docPr id="649097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97303" name="Picture 1" descr="A screenshot of a computer&#10;&#10;Description automatically generated"/>
                    <pic:cNvPicPr/>
                  </pic:nvPicPr>
                  <pic:blipFill>
                    <a:blip r:embed="rId61"/>
                    <a:stretch>
                      <a:fillRect/>
                    </a:stretch>
                  </pic:blipFill>
                  <pic:spPr>
                    <a:xfrm>
                      <a:off x="0" y="0"/>
                      <a:ext cx="4715818" cy="2853557"/>
                    </a:xfrm>
                    <a:prstGeom prst="rect">
                      <a:avLst/>
                    </a:prstGeom>
                  </pic:spPr>
                </pic:pic>
              </a:graphicData>
            </a:graphic>
          </wp:inline>
        </w:drawing>
      </w:r>
    </w:p>
    <w:p w14:paraId="18D3CA53" w14:textId="77777777" w:rsidR="00D77FAB" w:rsidRDefault="00D77FAB" w:rsidP="00D77FAB">
      <w:pPr>
        <w:pStyle w:val="BodyText"/>
        <w:kinsoku w:val="0"/>
        <w:overflowPunct w:val="0"/>
      </w:pPr>
    </w:p>
    <w:p w14:paraId="775FC305" w14:textId="0ED74937" w:rsidR="00E45575" w:rsidRDefault="00C53784" w:rsidP="00C53784">
      <w:pPr>
        <w:pStyle w:val="BodyText"/>
        <w:kinsoku w:val="0"/>
        <w:overflowPunct w:val="0"/>
        <w:rPr>
          <w:noProof/>
        </w:rPr>
      </w:pPr>
      <w:r>
        <w:rPr>
          <w:noProof/>
        </w:rPr>
        <w:t xml:space="preserve">Disabled clean contractions to reduce processing time </w:t>
      </w:r>
      <w:r w:rsidR="00675E56">
        <w:rPr>
          <w:noProof/>
        </w:rPr>
        <w:t>by about 90s</w:t>
      </w:r>
    </w:p>
    <w:p w14:paraId="1C73036C" w14:textId="77777777" w:rsidR="00675E56" w:rsidRDefault="00675E56" w:rsidP="00C53784">
      <w:pPr>
        <w:pStyle w:val="BodyText"/>
        <w:kinsoku w:val="0"/>
        <w:overflowPunct w:val="0"/>
        <w:rPr>
          <w:noProof/>
        </w:rPr>
      </w:pPr>
    </w:p>
    <w:p w14:paraId="3B9C8272" w14:textId="3DE1C8FC" w:rsidR="00675E56" w:rsidRDefault="00675E56" w:rsidP="00C53784">
      <w:pPr>
        <w:pStyle w:val="BodyText"/>
        <w:kinsoku w:val="0"/>
        <w:overflowPunct w:val="0"/>
        <w:rPr>
          <w:noProof/>
        </w:rPr>
      </w:pPr>
      <w:r>
        <w:rPr>
          <w:noProof/>
        </w:rPr>
        <w:t xml:space="preserve">Included the use of clean encoding </w:t>
      </w:r>
      <w:r w:rsidR="00FC0D47">
        <w:rPr>
          <w:noProof/>
        </w:rPr>
        <w:t xml:space="preserve">and clean spelling to normalize the text further before actually </w:t>
      </w:r>
      <w:r w:rsidR="00AF401E">
        <w:rPr>
          <w:noProof/>
        </w:rPr>
        <w:t>vectorizing them into document vectors.</w:t>
      </w:r>
    </w:p>
    <w:p w14:paraId="7EB21905" w14:textId="77777777" w:rsidR="00AF401E" w:rsidRDefault="00AF401E" w:rsidP="00C53784">
      <w:pPr>
        <w:pStyle w:val="BodyText"/>
        <w:kinsoku w:val="0"/>
        <w:overflowPunct w:val="0"/>
        <w:rPr>
          <w:noProof/>
        </w:rPr>
      </w:pPr>
    </w:p>
    <w:p w14:paraId="189FFE14" w14:textId="77777777" w:rsidR="00AF401E" w:rsidRDefault="00AF401E" w:rsidP="00C53784">
      <w:pPr>
        <w:pStyle w:val="BodyText"/>
        <w:kinsoku w:val="0"/>
        <w:overflowPunct w:val="0"/>
        <w:rPr>
          <w:noProof/>
        </w:rPr>
      </w:pPr>
    </w:p>
    <w:p w14:paraId="2FC996DF" w14:textId="77777777" w:rsidR="00F677A4" w:rsidRDefault="00F677A4" w:rsidP="00E45575">
      <w:pPr>
        <w:pStyle w:val="BodyText"/>
        <w:kinsoku w:val="0"/>
        <w:overflowPunct w:val="0"/>
        <w:ind w:left="567"/>
        <w:rPr>
          <w:noProof/>
        </w:rPr>
      </w:pPr>
    </w:p>
    <w:p w14:paraId="193EC11B" w14:textId="77777777" w:rsidR="00ED7774" w:rsidRDefault="00ED7774" w:rsidP="00E45575">
      <w:pPr>
        <w:pStyle w:val="BodyText"/>
        <w:kinsoku w:val="0"/>
        <w:overflowPunct w:val="0"/>
        <w:ind w:left="567"/>
        <w:rPr>
          <w:noProof/>
        </w:rPr>
      </w:pPr>
    </w:p>
    <w:p w14:paraId="3154EC72" w14:textId="77777777" w:rsidR="00E66E0B" w:rsidRDefault="00E66E0B" w:rsidP="00E66E0B">
      <w:pPr>
        <w:pStyle w:val="BodyText"/>
        <w:kinsoku w:val="0"/>
        <w:overflowPunct w:val="0"/>
        <w:rPr>
          <w:noProof/>
        </w:rPr>
      </w:pPr>
    </w:p>
    <w:p w14:paraId="21FFA795" w14:textId="77777777" w:rsidR="00E66E0B" w:rsidRDefault="00E66E0B" w:rsidP="00E66E0B">
      <w:pPr>
        <w:pStyle w:val="BodyText"/>
        <w:kinsoku w:val="0"/>
        <w:overflowPunct w:val="0"/>
        <w:rPr>
          <w:noProof/>
        </w:rPr>
      </w:pPr>
    </w:p>
    <w:p w14:paraId="67CCD49F" w14:textId="77777777" w:rsidR="00E66E0B" w:rsidRDefault="00E66E0B" w:rsidP="00E66E0B">
      <w:pPr>
        <w:pStyle w:val="BodyText"/>
        <w:kinsoku w:val="0"/>
        <w:overflowPunct w:val="0"/>
        <w:rPr>
          <w:noProof/>
        </w:rPr>
      </w:pPr>
    </w:p>
    <w:p w14:paraId="3805BB44" w14:textId="77777777" w:rsidR="00E66E0B" w:rsidRDefault="00E66E0B" w:rsidP="00E66E0B">
      <w:pPr>
        <w:pStyle w:val="BodyText"/>
        <w:kinsoku w:val="0"/>
        <w:overflowPunct w:val="0"/>
        <w:rPr>
          <w:noProof/>
        </w:rPr>
      </w:pPr>
    </w:p>
    <w:p w14:paraId="4EEE01EF" w14:textId="77777777" w:rsidR="00E66E0B" w:rsidRDefault="00E66E0B" w:rsidP="00E66E0B">
      <w:pPr>
        <w:pStyle w:val="BodyText"/>
        <w:kinsoku w:val="0"/>
        <w:overflowPunct w:val="0"/>
        <w:rPr>
          <w:noProof/>
        </w:rPr>
      </w:pPr>
    </w:p>
    <w:p w14:paraId="1BCD0CB0" w14:textId="77777777" w:rsidR="00E66E0B" w:rsidRDefault="00E66E0B" w:rsidP="00E66E0B">
      <w:pPr>
        <w:pStyle w:val="BodyText"/>
        <w:kinsoku w:val="0"/>
        <w:overflowPunct w:val="0"/>
        <w:rPr>
          <w:noProof/>
        </w:rPr>
      </w:pPr>
    </w:p>
    <w:p w14:paraId="246C6DC4" w14:textId="77777777" w:rsidR="00E66E0B" w:rsidRDefault="00E66E0B" w:rsidP="00E66E0B">
      <w:pPr>
        <w:pStyle w:val="BodyText"/>
        <w:kinsoku w:val="0"/>
        <w:overflowPunct w:val="0"/>
        <w:rPr>
          <w:noProof/>
        </w:rPr>
      </w:pPr>
    </w:p>
    <w:p w14:paraId="6EBBCA06" w14:textId="77777777" w:rsidR="00E66E0B" w:rsidRDefault="00E66E0B" w:rsidP="00E66E0B">
      <w:pPr>
        <w:pStyle w:val="BodyText"/>
        <w:kinsoku w:val="0"/>
        <w:overflowPunct w:val="0"/>
        <w:rPr>
          <w:noProof/>
        </w:rPr>
      </w:pPr>
    </w:p>
    <w:sectPr w:rsidR="00E66E0B">
      <w:pgSz w:w="11910" w:h="16840"/>
      <w:pgMar w:top="1540" w:right="1280" w:bottom="280" w:left="1420" w:header="347"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EAFC7" w14:textId="77777777" w:rsidR="001B1F4F" w:rsidRDefault="001B1F4F">
      <w:r>
        <w:separator/>
      </w:r>
    </w:p>
  </w:endnote>
  <w:endnote w:type="continuationSeparator" w:id="0">
    <w:p w14:paraId="5A3F3EF1" w14:textId="77777777" w:rsidR="001B1F4F" w:rsidRDefault="001B1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189031"/>
      <w:docPartObj>
        <w:docPartGallery w:val="Page Numbers (Bottom of Page)"/>
        <w:docPartUnique/>
      </w:docPartObj>
    </w:sdtPr>
    <w:sdtEndPr>
      <w:rPr>
        <w:noProof/>
      </w:rPr>
    </w:sdtEndPr>
    <w:sdtContent>
      <w:p w14:paraId="609954A9" w14:textId="74837D1D" w:rsidR="00433C67" w:rsidRDefault="00433C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A3D239" w14:textId="77777777" w:rsidR="00433C67" w:rsidRDefault="00433C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A1B74" w14:textId="77777777" w:rsidR="001B1F4F" w:rsidRDefault="001B1F4F">
      <w:r>
        <w:separator/>
      </w:r>
    </w:p>
  </w:footnote>
  <w:footnote w:type="continuationSeparator" w:id="0">
    <w:p w14:paraId="3808CD7E" w14:textId="77777777" w:rsidR="001B1F4F" w:rsidRDefault="001B1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8138591"/>
      <w:docPartObj>
        <w:docPartGallery w:val="Page Numbers (Top of Page)"/>
        <w:docPartUnique/>
      </w:docPartObj>
    </w:sdtPr>
    <w:sdtEndPr>
      <w:rPr>
        <w:noProof/>
      </w:rPr>
    </w:sdtEndPr>
    <w:sdtContent>
      <w:p w14:paraId="56B26177" w14:textId="57E17360" w:rsidR="00112AD9" w:rsidRDefault="00112AD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19038D13" w14:textId="7828F7AB" w:rsidR="003D59C7" w:rsidRDefault="003D59C7">
    <w:pPr>
      <w:pStyle w:val="BodyText"/>
      <w:kinsoku w:val="0"/>
      <w:overflowPunct w:val="0"/>
      <w:spacing w:line="14" w:lineRule="auto"/>
      <w:rPr>
        <w:rFonts w:ascii="Times New Roman" w:hAnsi="Times New Roman" w:cs="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D21" w14:textId="77777777" w:rsidR="00ED20AF" w:rsidRDefault="00ED20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12F46" w14:textId="66D21384" w:rsidR="00B802EC" w:rsidRDefault="00ED20AF">
    <w:pPr>
      <w:pStyle w:val="BodyText"/>
      <w:kinsoku w:val="0"/>
      <w:overflowPunct w:val="0"/>
      <w:spacing w:line="14" w:lineRule="auto"/>
      <w:rPr>
        <w:rFonts w:ascii="Times New Roman" w:hAnsi="Times New Roman" w:cs="Times New Roman"/>
        <w:sz w:val="20"/>
        <w:szCs w:val="20"/>
      </w:rPr>
    </w:pPr>
    <w:r>
      <w:rPr>
        <w:noProof/>
      </w:rPr>
      <mc:AlternateContent>
        <mc:Choice Requires="wps">
          <w:drawing>
            <wp:anchor distT="0" distB="0" distL="114300" distR="114300" simplePos="0" relativeHeight="251658240" behindDoc="1" locked="0" layoutInCell="0" allowOverlap="1" wp14:anchorId="3E3D5DC5" wp14:editId="02D60031">
              <wp:simplePos x="0" y="0"/>
              <wp:positionH relativeFrom="page">
                <wp:posOffset>245110</wp:posOffset>
              </wp:positionH>
              <wp:positionV relativeFrom="page">
                <wp:posOffset>207645</wp:posOffset>
              </wp:positionV>
              <wp:extent cx="774065" cy="152400"/>
              <wp:effectExtent l="0" t="0" r="0" b="0"/>
              <wp:wrapNone/>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06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DBD0" w14:textId="77777777" w:rsidR="00B802EC" w:rsidRDefault="00B802EC">
                          <w:pPr>
                            <w:pStyle w:val="BodyText"/>
                            <w:kinsoku w:val="0"/>
                            <w:overflowPunct w:val="0"/>
                            <w:spacing w:line="223" w:lineRule="exact"/>
                            <w:ind w:left="20"/>
                            <w:rPr>
                              <w:rFonts w:ascii="Calibri" w:hAnsi="Calibri" w:cs="Calibri"/>
                              <w:sz w:val="20"/>
                              <w:szCs w:val="20"/>
                            </w:rPr>
                          </w:pPr>
                          <w:r>
                            <w:rPr>
                              <w:rFonts w:ascii="Calibri" w:hAnsi="Calibri" w:cs="Calibri"/>
                              <w:sz w:val="20"/>
                              <w:szCs w:val="20"/>
                            </w:rPr>
                            <w:t>Official</w:t>
                          </w:r>
                          <w:r>
                            <w:rPr>
                              <w:rFonts w:ascii="Calibri" w:hAnsi="Calibri" w:cs="Calibri"/>
                              <w:spacing w:val="-6"/>
                              <w:sz w:val="20"/>
                              <w:szCs w:val="20"/>
                            </w:rPr>
                            <w:t xml:space="preserve"> </w:t>
                          </w:r>
                          <w:r>
                            <w:rPr>
                              <w:rFonts w:ascii="Calibri" w:hAnsi="Calibri" w:cs="Calibri"/>
                              <w:sz w:val="20"/>
                              <w:szCs w:val="20"/>
                            </w:rPr>
                            <w:t>(Open)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3D5DC5" id="_x0000_t202" coordsize="21600,21600" o:spt="202" path="m,l,21600r21600,l21600,xe">
              <v:stroke joinstyle="miter"/>
              <v:path gradientshapeok="t" o:connecttype="rect"/>
            </v:shapetype>
            <v:shape id="Text Box 4" o:spid="_x0000_s1027" type="#_x0000_t202" style="position:absolute;margin-left:19.3pt;margin-top:16.35pt;width:60.95pt;height:1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" o:allowincell="f" filled="f" stroked="f">
              <v:textbox inset="0,0,0,0">
                <w:txbxContent>
                  <w:p w14:paraId="0C10DBD0" w14:textId="77777777" w:rsidR="00B802EC" w:rsidRDefault="00B802EC">
                    <w:pPr>
                      <w:pStyle w:val="BodyText"/>
                      <w:kinsoku w:val="0"/>
                      <w:overflowPunct w:val="0"/>
                      <w:spacing w:line="223" w:lineRule="exact"/>
                      <w:ind w:left="20"/>
                      <w:rPr>
                        <w:rFonts w:ascii="Calibri" w:hAnsi="Calibri" w:cs="Calibri"/>
                        <w:sz w:val="20"/>
                        <w:szCs w:val="20"/>
                      </w:rPr>
                    </w:pPr>
                    <w:r>
                      <w:rPr>
                        <w:rFonts w:ascii="Calibri" w:hAnsi="Calibri" w:cs="Calibri"/>
                        <w:sz w:val="20"/>
                        <w:szCs w:val="20"/>
                      </w:rPr>
                      <w:t>Official</w:t>
                    </w:r>
                    <w:r>
                      <w:rPr>
                        <w:rFonts w:ascii="Calibri" w:hAnsi="Calibri" w:cs="Calibri"/>
                        <w:spacing w:val="-6"/>
                        <w:sz w:val="20"/>
                        <w:szCs w:val="20"/>
                      </w:rPr>
                      <w:t xml:space="preserve"> </w:t>
                    </w:r>
                    <w:r>
                      <w:rPr>
                        <w:rFonts w:ascii="Calibri" w:hAnsi="Calibri" w:cs="Calibri"/>
                        <w:sz w:val="20"/>
                        <w:szCs w:val="20"/>
                      </w:rPr>
                      <w:t>(Open)</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0" allowOverlap="1" wp14:anchorId="5343166C" wp14:editId="7A280F3C">
              <wp:simplePos x="0" y="0"/>
              <wp:positionH relativeFrom="page">
                <wp:posOffset>3229610</wp:posOffset>
              </wp:positionH>
              <wp:positionV relativeFrom="page">
                <wp:posOffset>449580</wp:posOffset>
              </wp:positionV>
              <wp:extent cx="1195705" cy="196215"/>
              <wp:effectExtent l="0" t="0" r="0" b="0"/>
              <wp:wrapNone/>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570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839CC" w14:textId="77777777" w:rsidR="00B802EC" w:rsidRDefault="00B802EC">
                          <w:pPr>
                            <w:pStyle w:val="BodyText"/>
                            <w:kinsoku w:val="0"/>
                            <w:overflowPunct w:val="0"/>
                            <w:spacing w:before="12"/>
                            <w:ind w:left="20"/>
                          </w:pPr>
                          <w:r>
                            <w:t>Project /</w:t>
                          </w:r>
                          <w:r>
                            <w:rPr>
                              <w:spacing w:val="-3"/>
                            </w:rPr>
                            <w:t xml:space="preserve"> </w:t>
                          </w:r>
                          <w:r w:rsidR="003E4F28">
                            <w:t>EGT216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3166C" id="_x0000_s1028" type="#_x0000_t202" style="position:absolute;margin-left:254.3pt;margin-top:35.4pt;width:94.15pt;height:15.4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" o:allowincell="f" filled="f" stroked="f">
              <v:textbox inset="0,0,0,0">
                <w:txbxContent>
                  <w:p w14:paraId="4B6839CC" w14:textId="77777777" w:rsidR="00B802EC" w:rsidRDefault="00B802EC">
                    <w:pPr>
                      <w:pStyle w:val="BodyText"/>
                      <w:kinsoku w:val="0"/>
                      <w:overflowPunct w:val="0"/>
                      <w:spacing w:before="12"/>
                      <w:ind w:left="20"/>
                    </w:pPr>
                    <w:r>
                      <w:t>Project /</w:t>
                    </w:r>
                    <w:r>
                      <w:rPr>
                        <w:spacing w:val="-3"/>
                      </w:rPr>
                      <w:t xml:space="preserve"> </w:t>
                    </w:r>
                    <w:r w:rsidR="003E4F28">
                      <w:t>EGT216</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0" allowOverlap="1" wp14:anchorId="4FC00E7E" wp14:editId="69080AD0">
              <wp:simplePos x="0" y="0"/>
              <wp:positionH relativeFrom="page">
                <wp:posOffset>2589530</wp:posOffset>
              </wp:positionH>
              <wp:positionV relativeFrom="page">
                <wp:posOffset>800100</wp:posOffset>
              </wp:positionV>
              <wp:extent cx="2512060" cy="196215"/>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20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844AC" w14:textId="1367C366" w:rsidR="00B802EC" w:rsidRDefault="00B802EC">
                          <w:pPr>
                            <w:pStyle w:val="BodyText"/>
                            <w:tabs>
                              <w:tab w:val="left" w:pos="3935"/>
                            </w:tabs>
                            <w:kinsoku w:val="0"/>
                            <w:overflowPunct w:val="0"/>
                            <w:spacing w:before="12"/>
                            <w:ind w:left="20"/>
                          </w:pPr>
                          <w:r>
                            <w:t>Admin</w:t>
                          </w:r>
                          <w:r>
                            <w:rPr>
                              <w:spacing w:val="-1"/>
                            </w:rPr>
                            <w:t xml:space="preserve"> </w:t>
                          </w:r>
                          <w:r>
                            <w:t>No.</w:t>
                          </w:r>
                          <w:r>
                            <w:rPr>
                              <w:spacing w:val="-2"/>
                            </w:rPr>
                            <w:t xml:space="preserve"> </w:t>
                          </w:r>
                          <w:r>
                            <w:rPr>
                              <w:u w:val="single"/>
                            </w:rPr>
                            <w:t xml:space="preserve"> </w:t>
                          </w:r>
                          <w:r w:rsidR="000A3B22">
                            <w:rPr>
                              <w:u w:val="single"/>
                            </w:rPr>
                            <w:t>222142U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C00E7E" id="Text Box 6" o:spid="_x0000_s1029" type="#_x0000_t202" style="position:absolute;margin-left:203.9pt;margin-top:63pt;width:197.8pt;height:15.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" o:allowincell="f" filled="f" stroked="f">
              <v:textbox inset="0,0,0,0">
                <w:txbxContent>
                  <w:p w14:paraId="1BC844AC" w14:textId="1367C366" w:rsidR="00B802EC" w:rsidRDefault="00B802EC">
                    <w:pPr>
                      <w:pStyle w:val="BodyText"/>
                      <w:tabs>
                        <w:tab w:val="left" w:pos="3935"/>
                      </w:tabs>
                      <w:kinsoku w:val="0"/>
                      <w:overflowPunct w:val="0"/>
                      <w:spacing w:before="12"/>
                      <w:ind w:left="20"/>
                    </w:pPr>
                    <w:r>
                      <w:t>Admin</w:t>
                    </w:r>
                    <w:r>
                      <w:rPr>
                        <w:spacing w:val="-1"/>
                      </w:rPr>
                      <w:t xml:space="preserve"> </w:t>
                    </w:r>
                    <w:r>
                      <w:t>No.</w:t>
                    </w:r>
                    <w:r>
                      <w:rPr>
                        <w:spacing w:val="-2"/>
                      </w:rPr>
                      <w:t xml:space="preserve"> </w:t>
                    </w:r>
                    <w:r>
                      <w:rPr>
                        <w:u w:val="single"/>
                      </w:rPr>
                      <w:t xml:space="preserve"> </w:t>
                    </w:r>
                    <w:r w:rsidR="000A3B22">
                      <w:rPr>
                        <w:u w:val="single"/>
                      </w:rPr>
                      <w:t>222142U</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74EF5" w14:textId="77777777" w:rsidR="00ED20AF" w:rsidRDefault="00ED20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FFFFFFFF"/>
    <w:lvl w:ilvl="0">
      <w:numFmt w:val="bullet"/>
      <w:lvlText w:val="-"/>
      <w:lvlJc w:val="left"/>
      <w:pPr>
        <w:ind w:left="1297" w:hanging="567"/>
      </w:pPr>
      <w:rPr>
        <w:rFonts w:ascii="Arial" w:hAnsi="Arial"/>
        <w:b w:val="0"/>
        <w:i w:val="0"/>
        <w:w w:val="99"/>
        <w:sz w:val="24"/>
      </w:rPr>
    </w:lvl>
    <w:lvl w:ilvl="1">
      <w:numFmt w:val="bullet"/>
      <w:lvlText w:val="•"/>
      <w:lvlJc w:val="left"/>
      <w:pPr>
        <w:ind w:left="2090" w:hanging="567"/>
      </w:pPr>
    </w:lvl>
    <w:lvl w:ilvl="2">
      <w:numFmt w:val="bullet"/>
      <w:lvlText w:val="•"/>
      <w:lvlJc w:val="left"/>
      <w:pPr>
        <w:ind w:left="2881" w:hanging="567"/>
      </w:pPr>
    </w:lvl>
    <w:lvl w:ilvl="3">
      <w:numFmt w:val="bullet"/>
      <w:lvlText w:val="•"/>
      <w:lvlJc w:val="left"/>
      <w:pPr>
        <w:ind w:left="3672" w:hanging="567"/>
      </w:pPr>
    </w:lvl>
    <w:lvl w:ilvl="4">
      <w:numFmt w:val="bullet"/>
      <w:lvlText w:val="•"/>
      <w:lvlJc w:val="left"/>
      <w:pPr>
        <w:ind w:left="4463" w:hanging="567"/>
      </w:pPr>
    </w:lvl>
    <w:lvl w:ilvl="5">
      <w:numFmt w:val="bullet"/>
      <w:lvlText w:val="•"/>
      <w:lvlJc w:val="left"/>
      <w:pPr>
        <w:ind w:left="5254" w:hanging="567"/>
      </w:pPr>
    </w:lvl>
    <w:lvl w:ilvl="6">
      <w:numFmt w:val="bullet"/>
      <w:lvlText w:val="•"/>
      <w:lvlJc w:val="left"/>
      <w:pPr>
        <w:ind w:left="6045" w:hanging="567"/>
      </w:pPr>
    </w:lvl>
    <w:lvl w:ilvl="7">
      <w:numFmt w:val="bullet"/>
      <w:lvlText w:val="•"/>
      <w:lvlJc w:val="left"/>
      <w:pPr>
        <w:ind w:left="6836" w:hanging="567"/>
      </w:pPr>
    </w:lvl>
    <w:lvl w:ilvl="8">
      <w:numFmt w:val="bullet"/>
      <w:lvlText w:val="•"/>
      <w:lvlJc w:val="left"/>
      <w:pPr>
        <w:ind w:left="7627" w:hanging="567"/>
      </w:pPr>
    </w:lvl>
  </w:abstractNum>
  <w:abstractNum w:abstractNumId="1" w15:restartNumberingAfterBreak="0">
    <w:nsid w:val="00000403"/>
    <w:multiLevelType w:val="multilevel"/>
    <w:tmpl w:val="FFFFFFFF"/>
    <w:lvl w:ilvl="0">
      <w:start w:val="1"/>
      <w:numFmt w:val="decimal"/>
      <w:lvlText w:val="%1."/>
      <w:lvlJc w:val="left"/>
      <w:pPr>
        <w:ind w:left="730" w:hanging="567"/>
      </w:pPr>
      <w:rPr>
        <w:rFonts w:ascii="Arial" w:hAnsi="Arial" w:cs="Arial"/>
        <w:b w:val="0"/>
        <w:bCs w:val="0"/>
        <w:i w:val="0"/>
        <w:iCs w:val="0"/>
        <w:w w:val="100"/>
        <w:sz w:val="24"/>
        <w:szCs w:val="24"/>
      </w:rPr>
    </w:lvl>
    <w:lvl w:ilvl="1">
      <w:start w:val="1"/>
      <w:numFmt w:val="lowerLetter"/>
      <w:lvlText w:val="%2."/>
      <w:lvlJc w:val="left"/>
      <w:pPr>
        <w:ind w:left="1604" w:hanging="360"/>
      </w:pPr>
      <w:rPr>
        <w:rFonts w:ascii="Arial" w:hAnsi="Arial" w:cs="Arial"/>
        <w:b w:val="0"/>
        <w:bCs w:val="0"/>
        <w:i w:val="0"/>
        <w:iCs w:val="0"/>
        <w:w w:val="100"/>
        <w:sz w:val="24"/>
        <w:szCs w:val="24"/>
      </w:rPr>
    </w:lvl>
    <w:lvl w:ilvl="2">
      <w:numFmt w:val="bullet"/>
      <w:lvlText w:val="•"/>
      <w:lvlJc w:val="left"/>
      <w:pPr>
        <w:ind w:left="2445" w:hanging="360"/>
      </w:pPr>
    </w:lvl>
    <w:lvl w:ilvl="3">
      <w:numFmt w:val="bullet"/>
      <w:lvlText w:val="•"/>
      <w:lvlJc w:val="left"/>
      <w:pPr>
        <w:ind w:left="3290" w:hanging="360"/>
      </w:pPr>
    </w:lvl>
    <w:lvl w:ilvl="4">
      <w:numFmt w:val="bullet"/>
      <w:lvlText w:val="•"/>
      <w:lvlJc w:val="left"/>
      <w:pPr>
        <w:ind w:left="4136" w:hanging="360"/>
      </w:pPr>
    </w:lvl>
    <w:lvl w:ilvl="5">
      <w:numFmt w:val="bullet"/>
      <w:lvlText w:val="•"/>
      <w:lvlJc w:val="left"/>
      <w:pPr>
        <w:ind w:left="4981" w:hanging="360"/>
      </w:pPr>
    </w:lvl>
    <w:lvl w:ilvl="6">
      <w:numFmt w:val="bullet"/>
      <w:lvlText w:val="•"/>
      <w:lvlJc w:val="left"/>
      <w:pPr>
        <w:ind w:left="5827" w:hanging="360"/>
      </w:pPr>
    </w:lvl>
    <w:lvl w:ilvl="7">
      <w:numFmt w:val="bullet"/>
      <w:lvlText w:val="•"/>
      <w:lvlJc w:val="left"/>
      <w:pPr>
        <w:ind w:left="6672" w:hanging="360"/>
      </w:pPr>
    </w:lvl>
    <w:lvl w:ilvl="8">
      <w:numFmt w:val="bullet"/>
      <w:lvlText w:val="•"/>
      <w:lvlJc w:val="left"/>
      <w:pPr>
        <w:ind w:left="7517" w:hanging="360"/>
      </w:pPr>
    </w:lvl>
  </w:abstractNum>
  <w:abstractNum w:abstractNumId="2" w15:restartNumberingAfterBreak="0">
    <w:nsid w:val="00000404"/>
    <w:multiLevelType w:val="multilevel"/>
    <w:tmpl w:val="FFFFFFFF"/>
    <w:lvl w:ilvl="0">
      <w:numFmt w:val="bullet"/>
      <w:lvlText w:val="-"/>
      <w:lvlJc w:val="left"/>
      <w:pPr>
        <w:ind w:left="884" w:hanging="360"/>
      </w:pPr>
      <w:rPr>
        <w:rFonts w:ascii="Arial" w:hAnsi="Arial"/>
        <w:b w:val="0"/>
        <w:i w:val="0"/>
        <w:w w:val="99"/>
        <w:sz w:val="24"/>
      </w:rPr>
    </w:lvl>
    <w:lvl w:ilvl="1">
      <w:numFmt w:val="bullet"/>
      <w:lvlText w:val="•"/>
      <w:lvlJc w:val="left"/>
      <w:pPr>
        <w:ind w:left="1712" w:hanging="360"/>
      </w:pPr>
    </w:lvl>
    <w:lvl w:ilvl="2">
      <w:numFmt w:val="bullet"/>
      <w:lvlText w:val="•"/>
      <w:lvlJc w:val="left"/>
      <w:pPr>
        <w:ind w:left="2545" w:hanging="360"/>
      </w:pPr>
    </w:lvl>
    <w:lvl w:ilvl="3">
      <w:numFmt w:val="bullet"/>
      <w:lvlText w:val="•"/>
      <w:lvlJc w:val="left"/>
      <w:pPr>
        <w:ind w:left="3378" w:hanging="360"/>
      </w:pPr>
    </w:lvl>
    <w:lvl w:ilvl="4">
      <w:numFmt w:val="bullet"/>
      <w:lvlText w:val="•"/>
      <w:lvlJc w:val="left"/>
      <w:pPr>
        <w:ind w:left="4211" w:hanging="360"/>
      </w:pPr>
    </w:lvl>
    <w:lvl w:ilvl="5">
      <w:numFmt w:val="bullet"/>
      <w:lvlText w:val="•"/>
      <w:lvlJc w:val="left"/>
      <w:pPr>
        <w:ind w:left="5044" w:hanging="360"/>
      </w:pPr>
    </w:lvl>
    <w:lvl w:ilvl="6">
      <w:numFmt w:val="bullet"/>
      <w:lvlText w:val="•"/>
      <w:lvlJc w:val="left"/>
      <w:pPr>
        <w:ind w:left="5877" w:hanging="360"/>
      </w:pPr>
    </w:lvl>
    <w:lvl w:ilvl="7">
      <w:numFmt w:val="bullet"/>
      <w:lvlText w:val="•"/>
      <w:lvlJc w:val="left"/>
      <w:pPr>
        <w:ind w:left="6710" w:hanging="360"/>
      </w:pPr>
    </w:lvl>
    <w:lvl w:ilvl="8">
      <w:numFmt w:val="bullet"/>
      <w:lvlText w:val="•"/>
      <w:lvlJc w:val="left"/>
      <w:pPr>
        <w:ind w:left="7543" w:hanging="360"/>
      </w:pPr>
    </w:lvl>
  </w:abstractNum>
  <w:abstractNum w:abstractNumId="3" w15:restartNumberingAfterBreak="0">
    <w:nsid w:val="067C61FA"/>
    <w:multiLevelType w:val="hybridMultilevel"/>
    <w:tmpl w:val="0E9E2C28"/>
    <w:lvl w:ilvl="0" w:tplc="BF386C08">
      <w:start w:val="14"/>
      <w:numFmt w:val="lowerLetter"/>
      <w:lvlText w:val="%1."/>
      <w:lvlJc w:val="left"/>
      <w:pPr>
        <w:ind w:left="1287"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6E70619"/>
    <w:multiLevelType w:val="hybridMultilevel"/>
    <w:tmpl w:val="FFFFFFFF"/>
    <w:lvl w:ilvl="0" w:tplc="48090019">
      <w:start w:val="1"/>
      <w:numFmt w:val="lowerLetter"/>
      <w:lvlText w:val="%1."/>
      <w:lvlJc w:val="left"/>
      <w:pPr>
        <w:ind w:left="2988" w:hanging="360"/>
      </w:pPr>
      <w:rPr>
        <w:rFonts w:cs="Times New Roman"/>
      </w:rPr>
    </w:lvl>
    <w:lvl w:ilvl="1" w:tplc="FFFFFFFF" w:tentative="1">
      <w:start w:val="1"/>
      <w:numFmt w:val="lowerLetter"/>
      <w:lvlText w:val="%2."/>
      <w:lvlJc w:val="left"/>
      <w:pPr>
        <w:ind w:left="3708" w:hanging="360"/>
      </w:pPr>
      <w:rPr>
        <w:rFonts w:cs="Times New Roman"/>
      </w:rPr>
    </w:lvl>
    <w:lvl w:ilvl="2" w:tplc="FFFFFFFF" w:tentative="1">
      <w:start w:val="1"/>
      <w:numFmt w:val="lowerRoman"/>
      <w:lvlText w:val="%3."/>
      <w:lvlJc w:val="right"/>
      <w:pPr>
        <w:ind w:left="4428" w:hanging="180"/>
      </w:pPr>
      <w:rPr>
        <w:rFonts w:cs="Times New Roman"/>
      </w:rPr>
    </w:lvl>
    <w:lvl w:ilvl="3" w:tplc="FFFFFFFF" w:tentative="1">
      <w:start w:val="1"/>
      <w:numFmt w:val="decimal"/>
      <w:lvlText w:val="%4."/>
      <w:lvlJc w:val="left"/>
      <w:pPr>
        <w:ind w:left="5148" w:hanging="360"/>
      </w:pPr>
      <w:rPr>
        <w:rFonts w:cs="Times New Roman"/>
      </w:rPr>
    </w:lvl>
    <w:lvl w:ilvl="4" w:tplc="FFFFFFFF" w:tentative="1">
      <w:start w:val="1"/>
      <w:numFmt w:val="lowerLetter"/>
      <w:lvlText w:val="%5."/>
      <w:lvlJc w:val="left"/>
      <w:pPr>
        <w:ind w:left="5868" w:hanging="360"/>
      </w:pPr>
      <w:rPr>
        <w:rFonts w:cs="Times New Roman"/>
      </w:rPr>
    </w:lvl>
    <w:lvl w:ilvl="5" w:tplc="FFFFFFFF" w:tentative="1">
      <w:start w:val="1"/>
      <w:numFmt w:val="lowerRoman"/>
      <w:lvlText w:val="%6."/>
      <w:lvlJc w:val="right"/>
      <w:pPr>
        <w:ind w:left="6588" w:hanging="180"/>
      </w:pPr>
      <w:rPr>
        <w:rFonts w:cs="Times New Roman"/>
      </w:rPr>
    </w:lvl>
    <w:lvl w:ilvl="6" w:tplc="FFFFFFFF" w:tentative="1">
      <w:start w:val="1"/>
      <w:numFmt w:val="decimal"/>
      <w:lvlText w:val="%7."/>
      <w:lvlJc w:val="left"/>
      <w:pPr>
        <w:ind w:left="7308" w:hanging="360"/>
      </w:pPr>
      <w:rPr>
        <w:rFonts w:cs="Times New Roman"/>
      </w:rPr>
    </w:lvl>
    <w:lvl w:ilvl="7" w:tplc="FFFFFFFF" w:tentative="1">
      <w:start w:val="1"/>
      <w:numFmt w:val="lowerLetter"/>
      <w:lvlText w:val="%8."/>
      <w:lvlJc w:val="left"/>
      <w:pPr>
        <w:ind w:left="8028" w:hanging="360"/>
      </w:pPr>
      <w:rPr>
        <w:rFonts w:cs="Times New Roman"/>
      </w:rPr>
    </w:lvl>
    <w:lvl w:ilvl="8" w:tplc="FFFFFFFF" w:tentative="1">
      <w:start w:val="1"/>
      <w:numFmt w:val="lowerRoman"/>
      <w:lvlText w:val="%9."/>
      <w:lvlJc w:val="right"/>
      <w:pPr>
        <w:ind w:left="8748" w:hanging="180"/>
      </w:pPr>
      <w:rPr>
        <w:rFonts w:cs="Times New Roman"/>
      </w:rPr>
    </w:lvl>
  </w:abstractNum>
  <w:abstractNum w:abstractNumId="5" w15:restartNumberingAfterBreak="0">
    <w:nsid w:val="0A2C7572"/>
    <w:multiLevelType w:val="hybridMultilevel"/>
    <w:tmpl w:val="CC38279E"/>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6" w15:restartNumberingAfterBreak="0">
    <w:nsid w:val="14FC4EA3"/>
    <w:multiLevelType w:val="hybridMultilevel"/>
    <w:tmpl w:val="F3023E24"/>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7" w15:restartNumberingAfterBreak="0">
    <w:nsid w:val="1DA33B76"/>
    <w:multiLevelType w:val="hybridMultilevel"/>
    <w:tmpl w:val="FFFFFFFF"/>
    <w:lvl w:ilvl="0" w:tplc="48090017">
      <w:start w:val="1"/>
      <w:numFmt w:val="lowerLetter"/>
      <w:lvlText w:val="%1)"/>
      <w:lvlJc w:val="left"/>
      <w:pPr>
        <w:ind w:left="2988" w:hanging="360"/>
      </w:pPr>
      <w:rPr>
        <w:rFonts w:cs="Times New Roman"/>
      </w:rPr>
    </w:lvl>
    <w:lvl w:ilvl="1" w:tplc="48090019" w:tentative="1">
      <w:start w:val="1"/>
      <w:numFmt w:val="lowerLetter"/>
      <w:lvlText w:val="%2."/>
      <w:lvlJc w:val="left"/>
      <w:pPr>
        <w:ind w:left="3708" w:hanging="360"/>
      </w:pPr>
      <w:rPr>
        <w:rFonts w:cs="Times New Roman"/>
      </w:rPr>
    </w:lvl>
    <w:lvl w:ilvl="2" w:tplc="4809001B" w:tentative="1">
      <w:start w:val="1"/>
      <w:numFmt w:val="lowerRoman"/>
      <w:lvlText w:val="%3."/>
      <w:lvlJc w:val="right"/>
      <w:pPr>
        <w:ind w:left="4428" w:hanging="180"/>
      </w:pPr>
      <w:rPr>
        <w:rFonts w:cs="Times New Roman"/>
      </w:rPr>
    </w:lvl>
    <w:lvl w:ilvl="3" w:tplc="4809000F" w:tentative="1">
      <w:start w:val="1"/>
      <w:numFmt w:val="decimal"/>
      <w:lvlText w:val="%4."/>
      <w:lvlJc w:val="left"/>
      <w:pPr>
        <w:ind w:left="5148" w:hanging="360"/>
      </w:pPr>
      <w:rPr>
        <w:rFonts w:cs="Times New Roman"/>
      </w:rPr>
    </w:lvl>
    <w:lvl w:ilvl="4" w:tplc="48090019" w:tentative="1">
      <w:start w:val="1"/>
      <w:numFmt w:val="lowerLetter"/>
      <w:lvlText w:val="%5."/>
      <w:lvlJc w:val="left"/>
      <w:pPr>
        <w:ind w:left="5868" w:hanging="360"/>
      </w:pPr>
      <w:rPr>
        <w:rFonts w:cs="Times New Roman"/>
      </w:rPr>
    </w:lvl>
    <w:lvl w:ilvl="5" w:tplc="4809001B" w:tentative="1">
      <w:start w:val="1"/>
      <w:numFmt w:val="lowerRoman"/>
      <w:lvlText w:val="%6."/>
      <w:lvlJc w:val="right"/>
      <w:pPr>
        <w:ind w:left="6588" w:hanging="180"/>
      </w:pPr>
      <w:rPr>
        <w:rFonts w:cs="Times New Roman"/>
      </w:rPr>
    </w:lvl>
    <w:lvl w:ilvl="6" w:tplc="4809000F" w:tentative="1">
      <w:start w:val="1"/>
      <w:numFmt w:val="decimal"/>
      <w:lvlText w:val="%7."/>
      <w:lvlJc w:val="left"/>
      <w:pPr>
        <w:ind w:left="7308" w:hanging="360"/>
      </w:pPr>
      <w:rPr>
        <w:rFonts w:cs="Times New Roman"/>
      </w:rPr>
    </w:lvl>
    <w:lvl w:ilvl="7" w:tplc="48090019" w:tentative="1">
      <w:start w:val="1"/>
      <w:numFmt w:val="lowerLetter"/>
      <w:lvlText w:val="%8."/>
      <w:lvlJc w:val="left"/>
      <w:pPr>
        <w:ind w:left="8028" w:hanging="360"/>
      </w:pPr>
      <w:rPr>
        <w:rFonts w:cs="Times New Roman"/>
      </w:rPr>
    </w:lvl>
    <w:lvl w:ilvl="8" w:tplc="4809001B" w:tentative="1">
      <w:start w:val="1"/>
      <w:numFmt w:val="lowerRoman"/>
      <w:lvlText w:val="%9."/>
      <w:lvlJc w:val="right"/>
      <w:pPr>
        <w:ind w:left="8748" w:hanging="180"/>
      </w:pPr>
      <w:rPr>
        <w:rFonts w:cs="Times New Roman"/>
      </w:rPr>
    </w:lvl>
  </w:abstractNum>
  <w:abstractNum w:abstractNumId="8" w15:restartNumberingAfterBreak="0">
    <w:nsid w:val="29EE5012"/>
    <w:multiLevelType w:val="hybridMultilevel"/>
    <w:tmpl w:val="2C8C492A"/>
    <w:lvl w:ilvl="0" w:tplc="340406F6">
      <w:start w:val="14"/>
      <w:numFmt w:val="lowerLetter"/>
      <w:lvlText w:val="%1."/>
      <w:lvlJc w:val="left"/>
      <w:pPr>
        <w:ind w:left="1287"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D7106BE"/>
    <w:multiLevelType w:val="hybridMultilevel"/>
    <w:tmpl w:val="2F58CF38"/>
    <w:lvl w:ilvl="0" w:tplc="ECAE6E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DD92A62"/>
    <w:multiLevelType w:val="hybridMultilevel"/>
    <w:tmpl w:val="FFFFFFFF"/>
    <w:lvl w:ilvl="0" w:tplc="6CDA7190">
      <w:numFmt w:val="bullet"/>
      <w:lvlText w:val="-"/>
      <w:lvlJc w:val="left"/>
      <w:pPr>
        <w:ind w:left="1494" w:hanging="360"/>
      </w:pPr>
      <w:rPr>
        <w:rFonts w:ascii="Arial" w:eastAsia="Times New Roman" w:hAnsi="Arial" w:hint="default"/>
      </w:rPr>
    </w:lvl>
    <w:lvl w:ilvl="1" w:tplc="48090003" w:tentative="1">
      <w:start w:val="1"/>
      <w:numFmt w:val="bullet"/>
      <w:lvlText w:val="o"/>
      <w:lvlJc w:val="left"/>
      <w:pPr>
        <w:ind w:left="2214" w:hanging="360"/>
      </w:pPr>
      <w:rPr>
        <w:rFonts w:ascii="Courier New" w:hAnsi="Courier New" w:hint="default"/>
      </w:rPr>
    </w:lvl>
    <w:lvl w:ilvl="2" w:tplc="48090005" w:tentative="1">
      <w:start w:val="1"/>
      <w:numFmt w:val="bullet"/>
      <w:lvlText w:val=""/>
      <w:lvlJc w:val="left"/>
      <w:pPr>
        <w:ind w:left="2934" w:hanging="360"/>
      </w:pPr>
      <w:rPr>
        <w:rFonts w:ascii="Wingdings" w:hAnsi="Wingdings" w:hint="default"/>
      </w:rPr>
    </w:lvl>
    <w:lvl w:ilvl="3" w:tplc="48090001" w:tentative="1">
      <w:start w:val="1"/>
      <w:numFmt w:val="bullet"/>
      <w:lvlText w:val=""/>
      <w:lvlJc w:val="left"/>
      <w:pPr>
        <w:ind w:left="3654" w:hanging="360"/>
      </w:pPr>
      <w:rPr>
        <w:rFonts w:ascii="Symbol" w:hAnsi="Symbol" w:hint="default"/>
      </w:rPr>
    </w:lvl>
    <w:lvl w:ilvl="4" w:tplc="48090003" w:tentative="1">
      <w:start w:val="1"/>
      <w:numFmt w:val="bullet"/>
      <w:lvlText w:val="o"/>
      <w:lvlJc w:val="left"/>
      <w:pPr>
        <w:ind w:left="4374" w:hanging="360"/>
      </w:pPr>
      <w:rPr>
        <w:rFonts w:ascii="Courier New" w:hAnsi="Courier New" w:hint="default"/>
      </w:rPr>
    </w:lvl>
    <w:lvl w:ilvl="5" w:tplc="48090005" w:tentative="1">
      <w:start w:val="1"/>
      <w:numFmt w:val="bullet"/>
      <w:lvlText w:val=""/>
      <w:lvlJc w:val="left"/>
      <w:pPr>
        <w:ind w:left="5094" w:hanging="360"/>
      </w:pPr>
      <w:rPr>
        <w:rFonts w:ascii="Wingdings" w:hAnsi="Wingdings" w:hint="default"/>
      </w:rPr>
    </w:lvl>
    <w:lvl w:ilvl="6" w:tplc="48090001" w:tentative="1">
      <w:start w:val="1"/>
      <w:numFmt w:val="bullet"/>
      <w:lvlText w:val=""/>
      <w:lvlJc w:val="left"/>
      <w:pPr>
        <w:ind w:left="5814" w:hanging="360"/>
      </w:pPr>
      <w:rPr>
        <w:rFonts w:ascii="Symbol" w:hAnsi="Symbol" w:hint="default"/>
      </w:rPr>
    </w:lvl>
    <w:lvl w:ilvl="7" w:tplc="48090003" w:tentative="1">
      <w:start w:val="1"/>
      <w:numFmt w:val="bullet"/>
      <w:lvlText w:val="o"/>
      <w:lvlJc w:val="left"/>
      <w:pPr>
        <w:ind w:left="6534" w:hanging="360"/>
      </w:pPr>
      <w:rPr>
        <w:rFonts w:ascii="Courier New" w:hAnsi="Courier New" w:hint="default"/>
      </w:rPr>
    </w:lvl>
    <w:lvl w:ilvl="8" w:tplc="48090005" w:tentative="1">
      <w:start w:val="1"/>
      <w:numFmt w:val="bullet"/>
      <w:lvlText w:val=""/>
      <w:lvlJc w:val="left"/>
      <w:pPr>
        <w:ind w:left="7254" w:hanging="360"/>
      </w:pPr>
      <w:rPr>
        <w:rFonts w:ascii="Wingdings" w:hAnsi="Wingdings" w:hint="default"/>
      </w:rPr>
    </w:lvl>
  </w:abstractNum>
  <w:abstractNum w:abstractNumId="11" w15:restartNumberingAfterBreak="0">
    <w:nsid w:val="30486B2F"/>
    <w:multiLevelType w:val="hybridMultilevel"/>
    <w:tmpl w:val="35FC8740"/>
    <w:lvl w:ilvl="0" w:tplc="915E49CA">
      <w:start w:val="1"/>
      <w:numFmt w:val="decimal"/>
      <w:lvlText w:val="%1."/>
      <w:lvlJc w:val="left"/>
      <w:pPr>
        <w:ind w:left="720" w:hanging="360"/>
      </w:pPr>
      <w:rPr>
        <w:rFonts w:hint="default"/>
        <w:u w:val="single"/>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430847D9"/>
    <w:multiLevelType w:val="hybridMultilevel"/>
    <w:tmpl w:val="FFFFFFFF"/>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15:restartNumberingAfterBreak="0">
    <w:nsid w:val="44CC02C0"/>
    <w:multiLevelType w:val="hybridMultilevel"/>
    <w:tmpl w:val="FFFFFFFF"/>
    <w:lvl w:ilvl="0" w:tplc="48090001">
      <w:start w:val="1"/>
      <w:numFmt w:val="bullet"/>
      <w:lvlText w:val=""/>
      <w:lvlJc w:val="left"/>
      <w:pPr>
        <w:ind w:left="1854" w:hanging="360"/>
      </w:pPr>
      <w:rPr>
        <w:rFonts w:ascii="Symbol" w:hAnsi="Symbol" w:hint="default"/>
      </w:rPr>
    </w:lvl>
    <w:lvl w:ilvl="1" w:tplc="48090003" w:tentative="1">
      <w:start w:val="1"/>
      <w:numFmt w:val="bullet"/>
      <w:lvlText w:val="o"/>
      <w:lvlJc w:val="left"/>
      <w:pPr>
        <w:ind w:left="2574" w:hanging="360"/>
      </w:pPr>
      <w:rPr>
        <w:rFonts w:ascii="Courier New" w:hAnsi="Courier New" w:hint="default"/>
      </w:rPr>
    </w:lvl>
    <w:lvl w:ilvl="2" w:tplc="48090005" w:tentative="1">
      <w:start w:val="1"/>
      <w:numFmt w:val="bullet"/>
      <w:lvlText w:val=""/>
      <w:lvlJc w:val="left"/>
      <w:pPr>
        <w:ind w:left="3294" w:hanging="360"/>
      </w:pPr>
      <w:rPr>
        <w:rFonts w:ascii="Wingdings" w:hAnsi="Wingdings" w:hint="default"/>
      </w:rPr>
    </w:lvl>
    <w:lvl w:ilvl="3" w:tplc="48090001" w:tentative="1">
      <w:start w:val="1"/>
      <w:numFmt w:val="bullet"/>
      <w:lvlText w:val=""/>
      <w:lvlJc w:val="left"/>
      <w:pPr>
        <w:ind w:left="4014" w:hanging="360"/>
      </w:pPr>
      <w:rPr>
        <w:rFonts w:ascii="Symbol" w:hAnsi="Symbol" w:hint="default"/>
      </w:rPr>
    </w:lvl>
    <w:lvl w:ilvl="4" w:tplc="48090003" w:tentative="1">
      <w:start w:val="1"/>
      <w:numFmt w:val="bullet"/>
      <w:lvlText w:val="o"/>
      <w:lvlJc w:val="left"/>
      <w:pPr>
        <w:ind w:left="4734" w:hanging="360"/>
      </w:pPr>
      <w:rPr>
        <w:rFonts w:ascii="Courier New" w:hAnsi="Courier New" w:hint="default"/>
      </w:rPr>
    </w:lvl>
    <w:lvl w:ilvl="5" w:tplc="48090005" w:tentative="1">
      <w:start w:val="1"/>
      <w:numFmt w:val="bullet"/>
      <w:lvlText w:val=""/>
      <w:lvlJc w:val="left"/>
      <w:pPr>
        <w:ind w:left="5454" w:hanging="360"/>
      </w:pPr>
      <w:rPr>
        <w:rFonts w:ascii="Wingdings" w:hAnsi="Wingdings" w:hint="default"/>
      </w:rPr>
    </w:lvl>
    <w:lvl w:ilvl="6" w:tplc="48090001" w:tentative="1">
      <w:start w:val="1"/>
      <w:numFmt w:val="bullet"/>
      <w:lvlText w:val=""/>
      <w:lvlJc w:val="left"/>
      <w:pPr>
        <w:ind w:left="6174" w:hanging="360"/>
      </w:pPr>
      <w:rPr>
        <w:rFonts w:ascii="Symbol" w:hAnsi="Symbol" w:hint="default"/>
      </w:rPr>
    </w:lvl>
    <w:lvl w:ilvl="7" w:tplc="48090003" w:tentative="1">
      <w:start w:val="1"/>
      <w:numFmt w:val="bullet"/>
      <w:lvlText w:val="o"/>
      <w:lvlJc w:val="left"/>
      <w:pPr>
        <w:ind w:left="6894" w:hanging="360"/>
      </w:pPr>
      <w:rPr>
        <w:rFonts w:ascii="Courier New" w:hAnsi="Courier New" w:hint="default"/>
      </w:rPr>
    </w:lvl>
    <w:lvl w:ilvl="8" w:tplc="48090005" w:tentative="1">
      <w:start w:val="1"/>
      <w:numFmt w:val="bullet"/>
      <w:lvlText w:val=""/>
      <w:lvlJc w:val="left"/>
      <w:pPr>
        <w:ind w:left="7614" w:hanging="360"/>
      </w:pPr>
      <w:rPr>
        <w:rFonts w:ascii="Wingdings" w:hAnsi="Wingdings" w:hint="default"/>
      </w:rPr>
    </w:lvl>
  </w:abstractNum>
  <w:abstractNum w:abstractNumId="14" w15:restartNumberingAfterBreak="0">
    <w:nsid w:val="5B587A45"/>
    <w:multiLevelType w:val="hybridMultilevel"/>
    <w:tmpl w:val="A0B2738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5E2740F7"/>
    <w:multiLevelType w:val="hybridMultilevel"/>
    <w:tmpl w:val="0A46863A"/>
    <w:lvl w:ilvl="0" w:tplc="C00894F2">
      <w:start w:val="14"/>
      <w:numFmt w:val="lowerLetter"/>
      <w:lvlText w:val="%1."/>
      <w:lvlJc w:val="left"/>
      <w:pPr>
        <w:ind w:left="1287"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71CF5AA2"/>
    <w:multiLevelType w:val="hybridMultilevel"/>
    <w:tmpl w:val="A0B2738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7" w15:restartNumberingAfterBreak="0">
    <w:nsid w:val="7B5A01DF"/>
    <w:multiLevelType w:val="hybridMultilevel"/>
    <w:tmpl w:val="4E8A701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7D8952AF"/>
    <w:multiLevelType w:val="hybridMultilevel"/>
    <w:tmpl w:val="A0B27382"/>
    <w:lvl w:ilvl="0" w:tplc="48090019">
      <w:start w:val="1"/>
      <w:numFmt w:val="lowerLetter"/>
      <w:lvlText w:val="%1."/>
      <w:lvlJc w:val="left"/>
      <w:pPr>
        <w:ind w:left="1287" w:hanging="360"/>
      </w:pPr>
    </w:lvl>
    <w:lvl w:ilvl="1" w:tplc="48090019" w:tentative="1">
      <w:start w:val="1"/>
      <w:numFmt w:val="lowerLetter"/>
      <w:lvlText w:val="%2."/>
      <w:lvlJc w:val="left"/>
      <w:pPr>
        <w:ind w:left="2007" w:hanging="360"/>
      </w:pPr>
    </w:lvl>
    <w:lvl w:ilvl="2" w:tplc="4809001B" w:tentative="1">
      <w:start w:val="1"/>
      <w:numFmt w:val="lowerRoman"/>
      <w:lvlText w:val="%3."/>
      <w:lvlJc w:val="right"/>
      <w:pPr>
        <w:ind w:left="2727" w:hanging="180"/>
      </w:pPr>
    </w:lvl>
    <w:lvl w:ilvl="3" w:tplc="4809000F" w:tentative="1">
      <w:start w:val="1"/>
      <w:numFmt w:val="decimal"/>
      <w:lvlText w:val="%4."/>
      <w:lvlJc w:val="left"/>
      <w:pPr>
        <w:ind w:left="3447" w:hanging="360"/>
      </w:pPr>
    </w:lvl>
    <w:lvl w:ilvl="4" w:tplc="48090019" w:tentative="1">
      <w:start w:val="1"/>
      <w:numFmt w:val="lowerLetter"/>
      <w:lvlText w:val="%5."/>
      <w:lvlJc w:val="left"/>
      <w:pPr>
        <w:ind w:left="4167" w:hanging="360"/>
      </w:pPr>
    </w:lvl>
    <w:lvl w:ilvl="5" w:tplc="4809001B" w:tentative="1">
      <w:start w:val="1"/>
      <w:numFmt w:val="lowerRoman"/>
      <w:lvlText w:val="%6."/>
      <w:lvlJc w:val="right"/>
      <w:pPr>
        <w:ind w:left="4887" w:hanging="180"/>
      </w:pPr>
    </w:lvl>
    <w:lvl w:ilvl="6" w:tplc="4809000F" w:tentative="1">
      <w:start w:val="1"/>
      <w:numFmt w:val="decimal"/>
      <w:lvlText w:val="%7."/>
      <w:lvlJc w:val="left"/>
      <w:pPr>
        <w:ind w:left="5607" w:hanging="360"/>
      </w:pPr>
    </w:lvl>
    <w:lvl w:ilvl="7" w:tplc="48090019" w:tentative="1">
      <w:start w:val="1"/>
      <w:numFmt w:val="lowerLetter"/>
      <w:lvlText w:val="%8."/>
      <w:lvlJc w:val="left"/>
      <w:pPr>
        <w:ind w:left="6327" w:hanging="360"/>
      </w:pPr>
    </w:lvl>
    <w:lvl w:ilvl="8" w:tplc="4809001B" w:tentative="1">
      <w:start w:val="1"/>
      <w:numFmt w:val="lowerRoman"/>
      <w:lvlText w:val="%9."/>
      <w:lvlJc w:val="right"/>
      <w:pPr>
        <w:ind w:left="7047" w:hanging="180"/>
      </w:pPr>
    </w:lvl>
  </w:abstractNum>
  <w:num w:numId="1" w16cid:durableId="1943341637">
    <w:abstractNumId w:val="2"/>
  </w:num>
  <w:num w:numId="2" w16cid:durableId="928274623">
    <w:abstractNumId w:val="1"/>
  </w:num>
  <w:num w:numId="3" w16cid:durableId="1813599464">
    <w:abstractNumId w:val="0"/>
  </w:num>
  <w:num w:numId="4" w16cid:durableId="240911938">
    <w:abstractNumId w:val="5"/>
  </w:num>
  <w:num w:numId="5" w16cid:durableId="1234316357">
    <w:abstractNumId w:val="12"/>
  </w:num>
  <w:num w:numId="6" w16cid:durableId="390078439">
    <w:abstractNumId w:val="13"/>
  </w:num>
  <w:num w:numId="7" w16cid:durableId="604970556">
    <w:abstractNumId w:val="10"/>
  </w:num>
  <w:num w:numId="8" w16cid:durableId="189998975">
    <w:abstractNumId w:val="7"/>
  </w:num>
  <w:num w:numId="9" w16cid:durableId="1933279172">
    <w:abstractNumId w:val="4"/>
  </w:num>
  <w:num w:numId="10" w16cid:durableId="1190417249">
    <w:abstractNumId w:val="17"/>
  </w:num>
  <w:num w:numId="11" w16cid:durableId="1917982235">
    <w:abstractNumId w:val="18"/>
  </w:num>
  <w:num w:numId="12" w16cid:durableId="866990732">
    <w:abstractNumId w:val="14"/>
  </w:num>
  <w:num w:numId="13" w16cid:durableId="1119229210">
    <w:abstractNumId w:val="11"/>
  </w:num>
  <w:num w:numId="14" w16cid:durableId="853150689">
    <w:abstractNumId w:val="9"/>
  </w:num>
  <w:num w:numId="15" w16cid:durableId="2030132741">
    <w:abstractNumId w:val="16"/>
  </w:num>
  <w:num w:numId="16" w16cid:durableId="1021006444">
    <w:abstractNumId w:val="3"/>
  </w:num>
  <w:num w:numId="17" w16cid:durableId="881790939">
    <w:abstractNumId w:val="15"/>
  </w:num>
  <w:num w:numId="18" w16cid:durableId="178201563">
    <w:abstractNumId w:val="8"/>
  </w:num>
  <w:num w:numId="19" w16cid:durableId="11261922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311"/>
    <w:rsid w:val="00006EB5"/>
    <w:rsid w:val="00014630"/>
    <w:rsid w:val="000376D5"/>
    <w:rsid w:val="00037CE2"/>
    <w:rsid w:val="00073EF2"/>
    <w:rsid w:val="00087EAF"/>
    <w:rsid w:val="000911E2"/>
    <w:rsid w:val="00094076"/>
    <w:rsid w:val="00096574"/>
    <w:rsid w:val="000A3B22"/>
    <w:rsid w:val="000B10E1"/>
    <w:rsid w:val="000B2240"/>
    <w:rsid w:val="000C00D2"/>
    <w:rsid w:val="000C2FD4"/>
    <w:rsid w:val="000E5C65"/>
    <w:rsid w:val="000F112D"/>
    <w:rsid w:val="00103527"/>
    <w:rsid w:val="001117ED"/>
    <w:rsid w:val="00112AD9"/>
    <w:rsid w:val="00136F47"/>
    <w:rsid w:val="00143619"/>
    <w:rsid w:val="0014742A"/>
    <w:rsid w:val="001506A0"/>
    <w:rsid w:val="001560F3"/>
    <w:rsid w:val="00165125"/>
    <w:rsid w:val="00180E42"/>
    <w:rsid w:val="00190E61"/>
    <w:rsid w:val="001B1F4F"/>
    <w:rsid w:val="001C07A2"/>
    <w:rsid w:val="001C25F5"/>
    <w:rsid w:val="001D4C83"/>
    <w:rsid w:val="001D68D1"/>
    <w:rsid w:val="001E6B5C"/>
    <w:rsid w:val="001F3942"/>
    <w:rsid w:val="001F63B5"/>
    <w:rsid w:val="001F6467"/>
    <w:rsid w:val="00217545"/>
    <w:rsid w:val="00221EB3"/>
    <w:rsid w:val="00260607"/>
    <w:rsid w:val="00262796"/>
    <w:rsid w:val="0028591E"/>
    <w:rsid w:val="002B42C4"/>
    <w:rsid w:val="002B4D23"/>
    <w:rsid w:val="002B7382"/>
    <w:rsid w:val="002B742D"/>
    <w:rsid w:val="002D5FBC"/>
    <w:rsid w:val="002E1C6C"/>
    <w:rsid w:val="002F0EE9"/>
    <w:rsid w:val="002F51B3"/>
    <w:rsid w:val="00301B81"/>
    <w:rsid w:val="003034BD"/>
    <w:rsid w:val="00303B03"/>
    <w:rsid w:val="00312658"/>
    <w:rsid w:val="003323AB"/>
    <w:rsid w:val="003347D9"/>
    <w:rsid w:val="0033487B"/>
    <w:rsid w:val="003354BD"/>
    <w:rsid w:val="00352743"/>
    <w:rsid w:val="0035375B"/>
    <w:rsid w:val="00394E3B"/>
    <w:rsid w:val="00395D0D"/>
    <w:rsid w:val="003A1557"/>
    <w:rsid w:val="003B0A43"/>
    <w:rsid w:val="003C126D"/>
    <w:rsid w:val="003D05B1"/>
    <w:rsid w:val="003D59C7"/>
    <w:rsid w:val="003E4E66"/>
    <w:rsid w:val="003E4F28"/>
    <w:rsid w:val="00405407"/>
    <w:rsid w:val="004158B8"/>
    <w:rsid w:val="00422999"/>
    <w:rsid w:val="00425930"/>
    <w:rsid w:val="00430E49"/>
    <w:rsid w:val="00432C96"/>
    <w:rsid w:val="00433C67"/>
    <w:rsid w:val="004675DE"/>
    <w:rsid w:val="00486FF4"/>
    <w:rsid w:val="00490493"/>
    <w:rsid w:val="004D4C02"/>
    <w:rsid w:val="004D6C38"/>
    <w:rsid w:val="004E38D4"/>
    <w:rsid w:val="004F01FC"/>
    <w:rsid w:val="0052788A"/>
    <w:rsid w:val="005329C5"/>
    <w:rsid w:val="00535501"/>
    <w:rsid w:val="005405A1"/>
    <w:rsid w:val="0054673A"/>
    <w:rsid w:val="00565235"/>
    <w:rsid w:val="00567BD0"/>
    <w:rsid w:val="0058371D"/>
    <w:rsid w:val="005A557A"/>
    <w:rsid w:val="005C166A"/>
    <w:rsid w:val="005C1DAB"/>
    <w:rsid w:val="005D7AE3"/>
    <w:rsid w:val="00600F8B"/>
    <w:rsid w:val="00603BE5"/>
    <w:rsid w:val="00607D0C"/>
    <w:rsid w:val="0061618E"/>
    <w:rsid w:val="00634964"/>
    <w:rsid w:val="006445CE"/>
    <w:rsid w:val="00646B03"/>
    <w:rsid w:val="00646EA4"/>
    <w:rsid w:val="00646EB1"/>
    <w:rsid w:val="00656C15"/>
    <w:rsid w:val="00657EB5"/>
    <w:rsid w:val="00660CCB"/>
    <w:rsid w:val="00661431"/>
    <w:rsid w:val="0067118C"/>
    <w:rsid w:val="00675E56"/>
    <w:rsid w:val="0068573E"/>
    <w:rsid w:val="006A4CA8"/>
    <w:rsid w:val="006B1E6E"/>
    <w:rsid w:val="006F1F03"/>
    <w:rsid w:val="007033A2"/>
    <w:rsid w:val="007102B2"/>
    <w:rsid w:val="007210BC"/>
    <w:rsid w:val="0073656B"/>
    <w:rsid w:val="007408CD"/>
    <w:rsid w:val="0074407B"/>
    <w:rsid w:val="00777CBE"/>
    <w:rsid w:val="007915E0"/>
    <w:rsid w:val="007A3389"/>
    <w:rsid w:val="007A5916"/>
    <w:rsid w:val="007C2E47"/>
    <w:rsid w:val="007C3F7B"/>
    <w:rsid w:val="007C4CF2"/>
    <w:rsid w:val="007C66EB"/>
    <w:rsid w:val="007F0D14"/>
    <w:rsid w:val="007F1B0B"/>
    <w:rsid w:val="00805BD5"/>
    <w:rsid w:val="008125EF"/>
    <w:rsid w:val="0082077D"/>
    <w:rsid w:val="00836E8B"/>
    <w:rsid w:val="00842787"/>
    <w:rsid w:val="00847ADD"/>
    <w:rsid w:val="00855C5D"/>
    <w:rsid w:val="00861FFD"/>
    <w:rsid w:val="00884121"/>
    <w:rsid w:val="00895633"/>
    <w:rsid w:val="008B112B"/>
    <w:rsid w:val="008B3215"/>
    <w:rsid w:val="008B5A9B"/>
    <w:rsid w:val="008B617F"/>
    <w:rsid w:val="008C2665"/>
    <w:rsid w:val="008D59B0"/>
    <w:rsid w:val="008E6D64"/>
    <w:rsid w:val="008F1C11"/>
    <w:rsid w:val="008F289B"/>
    <w:rsid w:val="008F294D"/>
    <w:rsid w:val="008F44AA"/>
    <w:rsid w:val="008F6BE2"/>
    <w:rsid w:val="00915C8E"/>
    <w:rsid w:val="00921896"/>
    <w:rsid w:val="00921C86"/>
    <w:rsid w:val="00924D01"/>
    <w:rsid w:val="0093559F"/>
    <w:rsid w:val="00962409"/>
    <w:rsid w:val="00966457"/>
    <w:rsid w:val="009A335E"/>
    <w:rsid w:val="009A4B3A"/>
    <w:rsid w:val="009C76B2"/>
    <w:rsid w:val="009D4317"/>
    <w:rsid w:val="009E280B"/>
    <w:rsid w:val="009E37C7"/>
    <w:rsid w:val="009F57AB"/>
    <w:rsid w:val="00A026F1"/>
    <w:rsid w:val="00A1018A"/>
    <w:rsid w:val="00A15793"/>
    <w:rsid w:val="00A1591B"/>
    <w:rsid w:val="00A168A1"/>
    <w:rsid w:val="00A20C0F"/>
    <w:rsid w:val="00A32A6E"/>
    <w:rsid w:val="00A34311"/>
    <w:rsid w:val="00A53D9F"/>
    <w:rsid w:val="00A63803"/>
    <w:rsid w:val="00A8556B"/>
    <w:rsid w:val="00A90A1D"/>
    <w:rsid w:val="00A94924"/>
    <w:rsid w:val="00AA73A9"/>
    <w:rsid w:val="00AC07C0"/>
    <w:rsid w:val="00AD53E2"/>
    <w:rsid w:val="00AD7014"/>
    <w:rsid w:val="00AE4B7A"/>
    <w:rsid w:val="00AF401E"/>
    <w:rsid w:val="00AF5EB0"/>
    <w:rsid w:val="00AF6522"/>
    <w:rsid w:val="00B05E24"/>
    <w:rsid w:val="00B06842"/>
    <w:rsid w:val="00B071B6"/>
    <w:rsid w:val="00B07717"/>
    <w:rsid w:val="00B125E9"/>
    <w:rsid w:val="00B203B5"/>
    <w:rsid w:val="00B25E64"/>
    <w:rsid w:val="00B7271B"/>
    <w:rsid w:val="00B73204"/>
    <w:rsid w:val="00B74EF7"/>
    <w:rsid w:val="00B802EC"/>
    <w:rsid w:val="00B83B97"/>
    <w:rsid w:val="00B979B7"/>
    <w:rsid w:val="00BA0DA5"/>
    <w:rsid w:val="00BB50AA"/>
    <w:rsid w:val="00BC0339"/>
    <w:rsid w:val="00BC4C74"/>
    <w:rsid w:val="00BC4F91"/>
    <w:rsid w:val="00C07D4F"/>
    <w:rsid w:val="00C13123"/>
    <w:rsid w:val="00C16335"/>
    <w:rsid w:val="00C46BD8"/>
    <w:rsid w:val="00C50FDB"/>
    <w:rsid w:val="00C53784"/>
    <w:rsid w:val="00C73C41"/>
    <w:rsid w:val="00C8790A"/>
    <w:rsid w:val="00CA35AC"/>
    <w:rsid w:val="00CB41BF"/>
    <w:rsid w:val="00CC2901"/>
    <w:rsid w:val="00CD4D65"/>
    <w:rsid w:val="00CD62EC"/>
    <w:rsid w:val="00CE39E2"/>
    <w:rsid w:val="00CF074A"/>
    <w:rsid w:val="00D145C4"/>
    <w:rsid w:val="00D21596"/>
    <w:rsid w:val="00D24EAE"/>
    <w:rsid w:val="00D2588E"/>
    <w:rsid w:val="00D42CD3"/>
    <w:rsid w:val="00D60D2A"/>
    <w:rsid w:val="00D63EFC"/>
    <w:rsid w:val="00D72391"/>
    <w:rsid w:val="00D73184"/>
    <w:rsid w:val="00D738D9"/>
    <w:rsid w:val="00D77FAB"/>
    <w:rsid w:val="00D80E6E"/>
    <w:rsid w:val="00D835C6"/>
    <w:rsid w:val="00D838A7"/>
    <w:rsid w:val="00D84B6A"/>
    <w:rsid w:val="00D85E51"/>
    <w:rsid w:val="00D90085"/>
    <w:rsid w:val="00D9181E"/>
    <w:rsid w:val="00D97252"/>
    <w:rsid w:val="00DA5CE3"/>
    <w:rsid w:val="00DB64ED"/>
    <w:rsid w:val="00DC0EB8"/>
    <w:rsid w:val="00DC348F"/>
    <w:rsid w:val="00DE28B5"/>
    <w:rsid w:val="00DF3E73"/>
    <w:rsid w:val="00E00809"/>
    <w:rsid w:val="00E21E44"/>
    <w:rsid w:val="00E325FF"/>
    <w:rsid w:val="00E40F03"/>
    <w:rsid w:val="00E415CA"/>
    <w:rsid w:val="00E45575"/>
    <w:rsid w:val="00E515CB"/>
    <w:rsid w:val="00E56A83"/>
    <w:rsid w:val="00E66E0B"/>
    <w:rsid w:val="00E77B5C"/>
    <w:rsid w:val="00E92B50"/>
    <w:rsid w:val="00EB044B"/>
    <w:rsid w:val="00EB1CA6"/>
    <w:rsid w:val="00EB2600"/>
    <w:rsid w:val="00ED20AF"/>
    <w:rsid w:val="00ED7774"/>
    <w:rsid w:val="00F04E9B"/>
    <w:rsid w:val="00F05ED0"/>
    <w:rsid w:val="00F43311"/>
    <w:rsid w:val="00F61727"/>
    <w:rsid w:val="00F677A4"/>
    <w:rsid w:val="00F72842"/>
    <w:rsid w:val="00F807AA"/>
    <w:rsid w:val="00F95329"/>
    <w:rsid w:val="00FA3EA0"/>
    <w:rsid w:val="00FB1E91"/>
    <w:rsid w:val="00FB30CE"/>
    <w:rsid w:val="00FB7937"/>
    <w:rsid w:val="00FC0D47"/>
    <w:rsid w:val="00FC41A4"/>
    <w:rsid w:val="00FC7D0C"/>
    <w:rsid w:val="00FD0AD9"/>
    <w:rsid w:val="00FE51E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1025547"/>
  <w14:defaultImageDpi w14:val="96"/>
  <w15:docId w15:val="{B74134A7-29A4-4D9B-B2C1-CAD925E5B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SG" w:eastAsia="zh-CN"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45575"/>
    <w:pPr>
      <w:widowControl w:val="0"/>
      <w:autoSpaceDE w:val="0"/>
      <w:autoSpaceDN w:val="0"/>
      <w:adjustRightInd w:val="0"/>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character" w:customStyle="1" w:styleId="BodyTextChar">
    <w:name w:val="Body Text Char"/>
    <w:link w:val="BodyText"/>
    <w:uiPriority w:val="1"/>
    <w:rPr>
      <w:rFonts w:ascii="Arial" w:hAnsi="Arial" w:cs="Arial"/>
      <w:kern w:val="0"/>
    </w:rPr>
  </w:style>
  <w:style w:type="paragraph" w:styleId="ListParagraph">
    <w:name w:val="List Paragraph"/>
    <w:basedOn w:val="Normal"/>
    <w:uiPriority w:val="1"/>
    <w:qFormat/>
    <w:pPr>
      <w:ind w:left="884" w:hanging="360"/>
    </w:pPr>
    <w:rPr>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Header">
    <w:name w:val="header"/>
    <w:basedOn w:val="Normal"/>
    <w:link w:val="HeaderChar"/>
    <w:uiPriority w:val="99"/>
    <w:unhideWhenUsed/>
    <w:rsid w:val="00A34311"/>
    <w:pPr>
      <w:tabs>
        <w:tab w:val="center" w:pos="4513"/>
        <w:tab w:val="right" w:pos="9026"/>
      </w:tabs>
    </w:pPr>
  </w:style>
  <w:style w:type="character" w:customStyle="1" w:styleId="HeaderChar">
    <w:name w:val="Header Char"/>
    <w:link w:val="Header"/>
    <w:uiPriority w:val="99"/>
    <w:rsid w:val="00A34311"/>
    <w:rPr>
      <w:rFonts w:ascii="Arial" w:hAnsi="Arial" w:cs="Arial"/>
      <w:kern w:val="0"/>
    </w:rPr>
  </w:style>
  <w:style w:type="paragraph" w:styleId="Footer">
    <w:name w:val="footer"/>
    <w:basedOn w:val="Normal"/>
    <w:link w:val="FooterChar"/>
    <w:uiPriority w:val="99"/>
    <w:unhideWhenUsed/>
    <w:rsid w:val="00A34311"/>
    <w:pPr>
      <w:tabs>
        <w:tab w:val="center" w:pos="4513"/>
        <w:tab w:val="right" w:pos="9026"/>
      </w:tabs>
    </w:pPr>
  </w:style>
  <w:style w:type="character" w:customStyle="1" w:styleId="FooterChar">
    <w:name w:val="Footer Char"/>
    <w:link w:val="Footer"/>
    <w:uiPriority w:val="99"/>
    <w:rsid w:val="00A34311"/>
    <w:rPr>
      <w:rFonts w:ascii="Arial" w:hAnsi="Arial" w:cs="Arial"/>
      <w:kern w:val="0"/>
    </w:rPr>
  </w:style>
  <w:style w:type="character" w:styleId="Hyperlink">
    <w:name w:val="Hyperlink"/>
    <w:uiPriority w:val="99"/>
    <w:unhideWhenUsed/>
    <w:rsid w:val="00FB30CE"/>
    <w:rPr>
      <w:color w:val="0563C1"/>
      <w:u w:val="single"/>
    </w:rPr>
  </w:style>
  <w:style w:type="character" w:styleId="UnresolvedMention">
    <w:name w:val="Unresolved Mention"/>
    <w:uiPriority w:val="99"/>
    <w:semiHidden/>
    <w:unhideWhenUsed/>
    <w:rsid w:val="00FB30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240512">
      <w:bodyDiv w:val="1"/>
      <w:marLeft w:val="0"/>
      <w:marRight w:val="0"/>
      <w:marTop w:val="0"/>
      <w:marBottom w:val="0"/>
      <w:divBdr>
        <w:top w:val="none" w:sz="0" w:space="0" w:color="auto"/>
        <w:left w:val="none" w:sz="0" w:space="0" w:color="auto"/>
        <w:bottom w:val="none" w:sz="0" w:space="0" w:color="auto"/>
        <w:right w:val="none" w:sz="0" w:space="0" w:color="auto"/>
      </w:divBdr>
      <w:divsChild>
        <w:div w:id="84767772">
          <w:marLeft w:val="0"/>
          <w:marRight w:val="0"/>
          <w:marTop w:val="0"/>
          <w:marBottom w:val="0"/>
          <w:divBdr>
            <w:top w:val="none" w:sz="0" w:space="0" w:color="auto"/>
            <w:left w:val="none" w:sz="0" w:space="0" w:color="auto"/>
            <w:bottom w:val="none" w:sz="0" w:space="0" w:color="auto"/>
            <w:right w:val="none" w:sz="0" w:space="0" w:color="auto"/>
          </w:divBdr>
          <w:divsChild>
            <w:div w:id="18095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8300">
      <w:bodyDiv w:val="1"/>
      <w:marLeft w:val="0"/>
      <w:marRight w:val="0"/>
      <w:marTop w:val="0"/>
      <w:marBottom w:val="0"/>
      <w:divBdr>
        <w:top w:val="none" w:sz="0" w:space="0" w:color="auto"/>
        <w:left w:val="none" w:sz="0" w:space="0" w:color="auto"/>
        <w:bottom w:val="none" w:sz="0" w:space="0" w:color="auto"/>
        <w:right w:val="none" w:sz="0" w:space="0" w:color="auto"/>
      </w:divBdr>
      <w:divsChild>
        <w:div w:id="343749445">
          <w:marLeft w:val="0"/>
          <w:marRight w:val="0"/>
          <w:marTop w:val="0"/>
          <w:marBottom w:val="0"/>
          <w:divBdr>
            <w:top w:val="none" w:sz="0" w:space="0" w:color="auto"/>
            <w:left w:val="none" w:sz="0" w:space="0" w:color="auto"/>
            <w:bottom w:val="none" w:sz="0" w:space="0" w:color="auto"/>
            <w:right w:val="none" w:sz="0" w:space="0" w:color="auto"/>
          </w:divBdr>
          <w:divsChild>
            <w:div w:id="178862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4998">
      <w:bodyDiv w:val="1"/>
      <w:marLeft w:val="0"/>
      <w:marRight w:val="0"/>
      <w:marTop w:val="0"/>
      <w:marBottom w:val="0"/>
      <w:divBdr>
        <w:top w:val="none" w:sz="0" w:space="0" w:color="auto"/>
        <w:left w:val="none" w:sz="0" w:space="0" w:color="auto"/>
        <w:bottom w:val="none" w:sz="0" w:space="0" w:color="auto"/>
        <w:right w:val="none" w:sz="0" w:space="0" w:color="auto"/>
      </w:divBdr>
      <w:divsChild>
        <w:div w:id="1456289549">
          <w:marLeft w:val="0"/>
          <w:marRight w:val="0"/>
          <w:marTop w:val="0"/>
          <w:marBottom w:val="0"/>
          <w:divBdr>
            <w:top w:val="none" w:sz="0" w:space="0" w:color="auto"/>
            <w:left w:val="none" w:sz="0" w:space="0" w:color="auto"/>
            <w:bottom w:val="none" w:sz="0" w:space="0" w:color="auto"/>
            <w:right w:val="none" w:sz="0" w:space="0" w:color="auto"/>
          </w:divBdr>
          <w:divsChild>
            <w:div w:id="105277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70153">
      <w:bodyDiv w:val="1"/>
      <w:marLeft w:val="0"/>
      <w:marRight w:val="0"/>
      <w:marTop w:val="0"/>
      <w:marBottom w:val="0"/>
      <w:divBdr>
        <w:top w:val="none" w:sz="0" w:space="0" w:color="auto"/>
        <w:left w:val="none" w:sz="0" w:space="0" w:color="auto"/>
        <w:bottom w:val="none" w:sz="0" w:space="0" w:color="auto"/>
        <w:right w:val="none" w:sz="0" w:space="0" w:color="auto"/>
      </w:divBdr>
      <w:divsChild>
        <w:div w:id="1148744987">
          <w:marLeft w:val="0"/>
          <w:marRight w:val="0"/>
          <w:marTop w:val="0"/>
          <w:marBottom w:val="0"/>
          <w:divBdr>
            <w:top w:val="none" w:sz="0" w:space="0" w:color="auto"/>
            <w:left w:val="none" w:sz="0" w:space="0" w:color="auto"/>
            <w:bottom w:val="none" w:sz="0" w:space="0" w:color="auto"/>
            <w:right w:val="none" w:sz="0" w:space="0" w:color="auto"/>
          </w:divBdr>
          <w:divsChild>
            <w:div w:id="4178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646460">
      <w:bodyDiv w:val="1"/>
      <w:marLeft w:val="0"/>
      <w:marRight w:val="0"/>
      <w:marTop w:val="0"/>
      <w:marBottom w:val="0"/>
      <w:divBdr>
        <w:top w:val="none" w:sz="0" w:space="0" w:color="auto"/>
        <w:left w:val="none" w:sz="0" w:space="0" w:color="auto"/>
        <w:bottom w:val="none" w:sz="0" w:space="0" w:color="auto"/>
        <w:right w:val="none" w:sz="0" w:space="0" w:color="auto"/>
      </w:divBdr>
      <w:divsChild>
        <w:div w:id="1175727695">
          <w:marLeft w:val="0"/>
          <w:marRight w:val="0"/>
          <w:marTop w:val="0"/>
          <w:marBottom w:val="0"/>
          <w:divBdr>
            <w:top w:val="none" w:sz="0" w:space="0" w:color="auto"/>
            <w:left w:val="none" w:sz="0" w:space="0" w:color="auto"/>
            <w:bottom w:val="none" w:sz="0" w:space="0" w:color="auto"/>
            <w:right w:val="none" w:sz="0" w:space="0" w:color="auto"/>
          </w:divBdr>
          <w:divsChild>
            <w:div w:id="5254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1095">
      <w:bodyDiv w:val="1"/>
      <w:marLeft w:val="0"/>
      <w:marRight w:val="0"/>
      <w:marTop w:val="0"/>
      <w:marBottom w:val="0"/>
      <w:divBdr>
        <w:top w:val="none" w:sz="0" w:space="0" w:color="auto"/>
        <w:left w:val="none" w:sz="0" w:space="0" w:color="auto"/>
        <w:bottom w:val="none" w:sz="0" w:space="0" w:color="auto"/>
        <w:right w:val="none" w:sz="0" w:space="0" w:color="auto"/>
      </w:divBdr>
      <w:divsChild>
        <w:div w:id="800346239">
          <w:marLeft w:val="0"/>
          <w:marRight w:val="0"/>
          <w:marTop w:val="0"/>
          <w:marBottom w:val="0"/>
          <w:divBdr>
            <w:top w:val="none" w:sz="0" w:space="0" w:color="auto"/>
            <w:left w:val="none" w:sz="0" w:space="0" w:color="auto"/>
            <w:bottom w:val="none" w:sz="0" w:space="0" w:color="auto"/>
            <w:right w:val="none" w:sz="0" w:space="0" w:color="auto"/>
          </w:divBdr>
          <w:divsChild>
            <w:div w:id="112558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5661">
      <w:marLeft w:val="0"/>
      <w:marRight w:val="0"/>
      <w:marTop w:val="0"/>
      <w:marBottom w:val="0"/>
      <w:divBdr>
        <w:top w:val="none" w:sz="0" w:space="0" w:color="auto"/>
        <w:left w:val="none" w:sz="0" w:space="0" w:color="auto"/>
        <w:bottom w:val="none" w:sz="0" w:space="0" w:color="auto"/>
        <w:right w:val="none" w:sz="0" w:space="0" w:color="auto"/>
      </w:divBdr>
      <w:divsChild>
        <w:div w:id="914555663">
          <w:marLeft w:val="0"/>
          <w:marRight w:val="0"/>
          <w:marTop w:val="0"/>
          <w:marBottom w:val="0"/>
          <w:divBdr>
            <w:top w:val="none" w:sz="0" w:space="0" w:color="auto"/>
            <w:left w:val="none" w:sz="0" w:space="0" w:color="auto"/>
            <w:bottom w:val="none" w:sz="0" w:space="0" w:color="auto"/>
            <w:right w:val="none" w:sz="0" w:space="0" w:color="auto"/>
          </w:divBdr>
          <w:divsChild>
            <w:div w:id="9145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8986">
      <w:bodyDiv w:val="1"/>
      <w:marLeft w:val="0"/>
      <w:marRight w:val="0"/>
      <w:marTop w:val="0"/>
      <w:marBottom w:val="0"/>
      <w:divBdr>
        <w:top w:val="none" w:sz="0" w:space="0" w:color="auto"/>
        <w:left w:val="none" w:sz="0" w:space="0" w:color="auto"/>
        <w:bottom w:val="none" w:sz="0" w:space="0" w:color="auto"/>
        <w:right w:val="none" w:sz="0" w:space="0" w:color="auto"/>
      </w:divBdr>
      <w:divsChild>
        <w:div w:id="941036928">
          <w:marLeft w:val="0"/>
          <w:marRight w:val="0"/>
          <w:marTop w:val="0"/>
          <w:marBottom w:val="0"/>
          <w:divBdr>
            <w:top w:val="none" w:sz="0" w:space="0" w:color="auto"/>
            <w:left w:val="none" w:sz="0" w:space="0" w:color="auto"/>
            <w:bottom w:val="none" w:sz="0" w:space="0" w:color="auto"/>
            <w:right w:val="none" w:sz="0" w:space="0" w:color="auto"/>
          </w:divBdr>
          <w:divsChild>
            <w:div w:id="151245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72917">
      <w:bodyDiv w:val="1"/>
      <w:marLeft w:val="0"/>
      <w:marRight w:val="0"/>
      <w:marTop w:val="0"/>
      <w:marBottom w:val="0"/>
      <w:divBdr>
        <w:top w:val="none" w:sz="0" w:space="0" w:color="auto"/>
        <w:left w:val="none" w:sz="0" w:space="0" w:color="auto"/>
        <w:bottom w:val="none" w:sz="0" w:space="0" w:color="auto"/>
        <w:right w:val="none" w:sz="0" w:space="0" w:color="auto"/>
      </w:divBdr>
      <w:divsChild>
        <w:div w:id="1968584773">
          <w:marLeft w:val="0"/>
          <w:marRight w:val="0"/>
          <w:marTop w:val="0"/>
          <w:marBottom w:val="0"/>
          <w:divBdr>
            <w:top w:val="none" w:sz="0" w:space="0" w:color="auto"/>
            <w:left w:val="none" w:sz="0" w:space="0" w:color="auto"/>
            <w:bottom w:val="none" w:sz="0" w:space="0" w:color="auto"/>
            <w:right w:val="none" w:sz="0" w:space="0" w:color="auto"/>
          </w:divBdr>
          <w:divsChild>
            <w:div w:id="67345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3944">
      <w:bodyDiv w:val="1"/>
      <w:marLeft w:val="0"/>
      <w:marRight w:val="0"/>
      <w:marTop w:val="0"/>
      <w:marBottom w:val="0"/>
      <w:divBdr>
        <w:top w:val="none" w:sz="0" w:space="0" w:color="auto"/>
        <w:left w:val="none" w:sz="0" w:space="0" w:color="auto"/>
        <w:bottom w:val="none" w:sz="0" w:space="0" w:color="auto"/>
        <w:right w:val="none" w:sz="0" w:space="0" w:color="auto"/>
      </w:divBdr>
      <w:divsChild>
        <w:div w:id="210580999">
          <w:marLeft w:val="0"/>
          <w:marRight w:val="0"/>
          <w:marTop w:val="0"/>
          <w:marBottom w:val="0"/>
          <w:divBdr>
            <w:top w:val="none" w:sz="0" w:space="0" w:color="auto"/>
            <w:left w:val="none" w:sz="0" w:space="0" w:color="auto"/>
            <w:bottom w:val="none" w:sz="0" w:space="0" w:color="auto"/>
            <w:right w:val="none" w:sz="0" w:space="0" w:color="auto"/>
          </w:divBdr>
          <w:divsChild>
            <w:div w:id="65615297">
              <w:marLeft w:val="0"/>
              <w:marRight w:val="0"/>
              <w:marTop w:val="0"/>
              <w:marBottom w:val="0"/>
              <w:divBdr>
                <w:top w:val="none" w:sz="0" w:space="0" w:color="auto"/>
                <w:left w:val="none" w:sz="0" w:space="0" w:color="auto"/>
                <w:bottom w:val="none" w:sz="0" w:space="0" w:color="auto"/>
                <w:right w:val="none" w:sz="0" w:space="0" w:color="auto"/>
              </w:divBdr>
            </w:div>
            <w:div w:id="1094322029">
              <w:marLeft w:val="0"/>
              <w:marRight w:val="0"/>
              <w:marTop w:val="0"/>
              <w:marBottom w:val="0"/>
              <w:divBdr>
                <w:top w:val="none" w:sz="0" w:space="0" w:color="auto"/>
                <w:left w:val="none" w:sz="0" w:space="0" w:color="auto"/>
                <w:bottom w:val="none" w:sz="0" w:space="0" w:color="auto"/>
                <w:right w:val="none" w:sz="0" w:space="0" w:color="auto"/>
              </w:divBdr>
            </w:div>
            <w:div w:id="1988897629">
              <w:marLeft w:val="0"/>
              <w:marRight w:val="0"/>
              <w:marTop w:val="0"/>
              <w:marBottom w:val="0"/>
              <w:divBdr>
                <w:top w:val="none" w:sz="0" w:space="0" w:color="auto"/>
                <w:left w:val="none" w:sz="0" w:space="0" w:color="auto"/>
                <w:bottom w:val="none" w:sz="0" w:space="0" w:color="auto"/>
                <w:right w:val="none" w:sz="0" w:space="0" w:color="auto"/>
              </w:divBdr>
            </w:div>
            <w:div w:id="874268210">
              <w:marLeft w:val="0"/>
              <w:marRight w:val="0"/>
              <w:marTop w:val="0"/>
              <w:marBottom w:val="0"/>
              <w:divBdr>
                <w:top w:val="none" w:sz="0" w:space="0" w:color="auto"/>
                <w:left w:val="none" w:sz="0" w:space="0" w:color="auto"/>
                <w:bottom w:val="none" w:sz="0" w:space="0" w:color="auto"/>
                <w:right w:val="none" w:sz="0" w:space="0" w:color="auto"/>
              </w:divBdr>
            </w:div>
            <w:div w:id="214079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5788">
      <w:bodyDiv w:val="1"/>
      <w:marLeft w:val="0"/>
      <w:marRight w:val="0"/>
      <w:marTop w:val="0"/>
      <w:marBottom w:val="0"/>
      <w:divBdr>
        <w:top w:val="none" w:sz="0" w:space="0" w:color="auto"/>
        <w:left w:val="none" w:sz="0" w:space="0" w:color="auto"/>
        <w:bottom w:val="none" w:sz="0" w:space="0" w:color="auto"/>
        <w:right w:val="none" w:sz="0" w:space="0" w:color="auto"/>
      </w:divBdr>
      <w:divsChild>
        <w:div w:id="1213006297">
          <w:marLeft w:val="0"/>
          <w:marRight w:val="0"/>
          <w:marTop w:val="0"/>
          <w:marBottom w:val="0"/>
          <w:divBdr>
            <w:top w:val="none" w:sz="0" w:space="0" w:color="auto"/>
            <w:left w:val="none" w:sz="0" w:space="0" w:color="auto"/>
            <w:bottom w:val="none" w:sz="0" w:space="0" w:color="auto"/>
            <w:right w:val="none" w:sz="0" w:space="0" w:color="auto"/>
          </w:divBdr>
          <w:divsChild>
            <w:div w:id="211879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0230">
      <w:bodyDiv w:val="1"/>
      <w:marLeft w:val="0"/>
      <w:marRight w:val="0"/>
      <w:marTop w:val="0"/>
      <w:marBottom w:val="0"/>
      <w:divBdr>
        <w:top w:val="none" w:sz="0" w:space="0" w:color="auto"/>
        <w:left w:val="none" w:sz="0" w:space="0" w:color="auto"/>
        <w:bottom w:val="none" w:sz="0" w:space="0" w:color="auto"/>
        <w:right w:val="none" w:sz="0" w:space="0" w:color="auto"/>
      </w:divBdr>
      <w:divsChild>
        <w:div w:id="2021468896">
          <w:marLeft w:val="0"/>
          <w:marRight w:val="0"/>
          <w:marTop w:val="0"/>
          <w:marBottom w:val="0"/>
          <w:divBdr>
            <w:top w:val="none" w:sz="0" w:space="0" w:color="auto"/>
            <w:left w:val="none" w:sz="0" w:space="0" w:color="auto"/>
            <w:bottom w:val="none" w:sz="0" w:space="0" w:color="auto"/>
            <w:right w:val="none" w:sz="0" w:space="0" w:color="auto"/>
          </w:divBdr>
          <w:divsChild>
            <w:div w:id="2708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3855">
      <w:bodyDiv w:val="1"/>
      <w:marLeft w:val="0"/>
      <w:marRight w:val="0"/>
      <w:marTop w:val="0"/>
      <w:marBottom w:val="0"/>
      <w:divBdr>
        <w:top w:val="none" w:sz="0" w:space="0" w:color="auto"/>
        <w:left w:val="none" w:sz="0" w:space="0" w:color="auto"/>
        <w:bottom w:val="none" w:sz="0" w:space="0" w:color="auto"/>
        <w:right w:val="none" w:sz="0" w:space="0" w:color="auto"/>
      </w:divBdr>
      <w:divsChild>
        <w:div w:id="32855289">
          <w:marLeft w:val="0"/>
          <w:marRight w:val="0"/>
          <w:marTop w:val="0"/>
          <w:marBottom w:val="0"/>
          <w:divBdr>
            <w:top w:val="none" w:sz="0" w:space="0" w:color="auto"/>
            <w:left w:val="none" w:sz="0" w:space="0" w:color="auto"/>
            <w:bottom w:val="none" w:sz="0" w:space="0" w:color="auto"/>
            <w:right w:val="none" w:sz="0" w:space="0" w:color="auto"/>
          </w:divBdr>
          <w:divsChild>
            <w:div w:id="76762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9627">
      <w:bodyDiv w:val="1"/>
      <w:marLeft w:val="0"/>
      <w:marRight w:val="0"/>
      <w:marTop w:val="0"/>
      <w:marBottom w:val="0"/>
      <w:divBdr>
        <w:top w:val="none" w:sz="0" w:space="0" w:color="auto"/>
        <w:left w:val="none" w:sz="0" w:space="0" w:color="auto"/>
        <w:bottom w:val="none" w:sz="0" w:space="0" w:color="auto"/>
        <w:right w:val="none" w:sz="0" w:space="0" w:color="auto"/>
      </w:divBdr>
      <w:divsChild>
        <w:div w:id="201333755">
          <w:marLeft w:val="0"/>
          <w:marRight w:val="0"/>
          <w:marTop w:val="0"/>
          <w:marBottom w:val="0"/>
          <w:divBdr>
            <w:top w:val="none" w:sz="0" w:space="0" w:color="auto"/>
            <w:left w:val="none" w:sz="0" w:space="0" w:color="auto"/>
            <w:bottom w:val="none" w:sz="0" w:space="0" w:color="auto"/>
            <w:right w:val="none" w:sz="0" w:space="0" w:color="auto"/>
          </w:divBdr>
          <w:divsChild>
            <w:div w:id="214010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32</Pages>
  <Words>4193</Words>
  <Characters>21746</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Format for Typing Examination Question Paper</vt:lpstr>
    </vt:vector>
  </TitlesOfParts>
  <Company/>
  <LinksUpToDate>false</LinksUpToDate>
  <CharactersWithSpaces>25888</CharactersWithSpaces>
  <SharedDoc>false</SharedDoc>
  <HLinks>
    <vt:vector size="6" baseType="variant">
      <vt:variant>
        <vt:i4>6684728</vt:i4>
      </vt:variant>
      <vt:variant>
        <vt:i4>0</vt:i4>
      </vt:variant>
      <vt:variant>
        <vt:i4>0</vt:i4>
      </vt:variant>
      <vt:variant>
        <vt:i4>5</vt:i4>
      </vt:variant>
      <vt:variant>
        <vt:lpwstr>https://en.wikipedia.org/wiki/Mercury_(planet)%23/media/File:Mercury_in_true_c olor.jpg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Typing Examination Question Paper</dc:title>
  <dc:subject/>
  <dc:creator>Nanyang Polytechnic</dc:creator>
  <cp:keywords/>
  <dc:description/>
  <cp:lastModifiedBy>Gawain Yeo-Koh</cp:lastModifiedBy>
  <cp:revision>212</cp:revision>
  <cp:lastPrinted>2024-02-07T03:51:00Z</cp:lastPrinted>
  <dcterms:created xsi:type="dcterms:W3CDTF">2024-02-18T20:57:00Z</dcterms:created>
  <dcterms:modified xsi:type="dcterms:W3CDTF">2024-02-19T00:05:00Z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Word for Microsoft 365</vt:lpwstr>
  </property>
  <property fmtid="{D5CDD505-2E9C-101B-9397-08002B2CF9AE}" pid="3" name="MSIP_Label_babe128f-e2ab-4b18-9c62-301caee5e80a_Enabled">
    <vt:lpwstr>true</vt:lpwstr>
  </property>
  <property fmtid="{D5CDD505-2E9C-101B-9397-08002B2CF9AE}" pid="4" name="MSIP_Label_babe128f-e2ab-4b18-9c62-301caee5e80a_SetDate">
    <vt:lpwstr>2024-02-07T03:51:00Z</vt:lpwstr>
  </property>
  <property fmtid="{D5CDD505-2E9C-101B-9397-08002B2CF9AE}" pid="5" name="MSIP_Label_babe128f-e2ab-4b18-9c62-301caee5e80a_Method">
    <vt:lpwstr>Privileged</vt:lpwstr>
  </property>
  <property fmtid="{D5CDD505-2E9C-101B-9397-08002B2CF9AE}" pid="6" name="MSIP_Label_babe128f-e2ab-4b18-9c62-301caee5e80a_Name">
    <vt:lpwstr>OFFICIAL [OPEN]</vt:lpwstr>
  </property>
  <property fmtid="{D5CDD505-2E9C-101B-9397-08002B2CF9AE}" pid="7" name="MSIP_Label_babe128f-e2ab-4b18-9c62-301caee5e80a_SiteId">
    <vt:lpwstr>243ebaed-00d0-4690-a7dc-75893b0d9f98</vt:lpwstr>
  </property>
  <property fmtid="{D5CDD505-2E9C-101B-9397-08002B2CF9AE}" pid="8" name="MSIP_Label_babe128f-e2ab-4b18-9c62-301caee5e80a_ActionId">
    <vt:lpwstr>5fecb6a1-cfb9-46a7-8b23-fa08f508db4f</vt:lpwstr>
  </property>
  <property fmtid="{D5CDD505-2E9C-101B-9397-08002B2CF9AE}" pid="9" name="MSIP_Label_babe128f-e2ab-4b18-9c62-301caee5e80a_ContentBits">
    <vt:lpwstr>1</vt:lpwstr>
  </property>
</Properties>
</file>